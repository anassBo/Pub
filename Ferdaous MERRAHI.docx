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F389C" w:rsidRPr="001D020E" w:rsidRDefault="00AF182A">
      <w:pPr>
        <w:tabs>
          <w:tab w:val="left" w:pos="360"/>
          <w:tab w:val="left" w:pos="3828"/>
          <w:tab w:val="left" w:pos="5387"/>
        </w:tabs>
        <w:rPr>
          <w:sz w:val="20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37D17E09" wp14:editId="7ADCE7A6">
            <wp:simplePos x="0" y="0"/>
            <wp:positionH relativeFrom="column">
              <wp:posOffset>5911850</wp:posOffset>
            </wp:positionH>
            <wp:positionV relativeFrom="paragraph">
              <wp:posOffset>42690</wp:posOffset>
            </wp:positionV>
            <wp:extent cx="1012127" cy="1125284"/>
            <wp:effectExtent l="0" t="0" r="0" b="0"/>
            <wp:wrapThrough wrapText="bothSides">
              <wp:wrapPolygon edited="0">
                <wp:start x="0" y="0"/>
                <wp:lineTo x="0" y="21210"/>
                <wp:lineTo x="21153" y="21210"/>
                <wp:lineTo x="21153" y="0"/>
                <wp:lineTo x="0" y="0"/>
              </wp:wrapPolygon>
            </wp:wrapThrough>
            <wp:docPr id="6" name="Image 6" descr="C:\Users\Compac\Pictures\5-DSC_21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mpac\Pictures\5-DSC_219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8" r="4469"/>
                    <a:stretch/>
                  </pic:blipFill>
                  <pic:spPr bwMode="auto">
                    <a:xfrm>
                      <a:off x="0" y="0"/>
                      <a:ext cx="1012127" cy="112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389C" w:rsidRDefault="00C5085F">
      <w:pPr>
        <w:tabs>
          <w:tab w:val="left" w:pos="360"/>
          <w:tab w:val="left" w:pos="3828"/>
          <w:tab w:val="left" w:pos="538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3B7DD284" wp14:editId="6501ED4A">
                <wp:simplePos x="0" y="0"/>
                <wp:positionH relativeFrom="column">
                  <wp:posOffset>1144415</wp:posOffset>
                </wp:positionH>
                <wp:positionV relativeFrom="paragraph">
                  <wp:posOffset>171450</wp:posOffset>
                </wp:positionV>
                <wp:extent cx="5055235" cy="70739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235" cy="707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182A" w:rsidRDefault="00AF182A" w:rsidP="00AF182A">
                            <w:pPr>
                              <w:widowControl w:val="0"/>
                              <w:autoSpaceDE w:val="0"/>
                              <w:spacing w:line="220" w:lineRule="atLeast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F1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Master</w:t>
                            </w:r>
                            <w:proofErr w:type="spellEnd"/>
                            <w:r w:rsidRPr="00AF1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spécialisé </w:t>
                            </w:r>
                          </w:p>
                          <w:p w:rsidR="00AF182A" w:rsidRPr="00AF182A" w:rsidRDefault="00AF182A" w:rsidP="00AF182A">
                            <w:pPr>
                              <w:widowControl w:val="0"/>
                              <w:autoSpaceDE w:val="0"/>
                              <w:spacing w:line="220" w:lineRule="atLeast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Système d’Information G</w:t>
                            </w:r>
                            <w:r w:rsidRPr="00AF1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éographique </w:t>
                            </w:r>
                          </w:p>
                          <w:p w:rsidR="00105F23" w:rsidRDefault="00AF182A" w:rsidP="00AF182A">
                            <w:pPr>
                              <w:widowControl w:val="0"/>
                              <w:autoSpaceDE w:val="0"/>
                              <w:spacing w:line="220" w:lineRule="atLeast"/>
                              <w:jc w:val="center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Gestion du T</w:t>
                            </w:r>
                            <w:r w:rsidRPr="00AF1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erritoire</w:t>
                            </w:r>
                          </w:p>
                          <w:p w:rsidR="00105F23" w:rsidRDefault="00105F23" w:rsidP="002C1480">
                            <w:pPr>
                              <w:widowControl w:val="0"/>
                              <w:autoSpaceDE w:val="0"/>
                              <w:spacing w:line="220" w:lineRule="atLeast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105F23" w:rsidRPr="002C1480" w:rsidRDefault="00105F23" w:rsidP="002C1480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7DD2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1pt;margin-top:13.5pt;width:398.05pt;height:55.7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" stroked="f">
                <v:fill opacity="0"/>
                <v:textbox inset="0,0,0,0">
                  <w:txbxContent>
                    <w:p w:rsidR="00AF182A" w:rsidRDefault="00AF182A" w:rsidP="00AF182A">
                      <w:pPr>
                        <w:widowControl w:val="0"/>
                        <w:autoSpaceDE w:val="0"/>
                        <w:spacing w:line="220" w:lineRule="atLeast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F182A">
                        <w:rPr>
                          <w:b/>
                          <w:bCs/>
                          <w:sz w:val="32"/>
                          <w:szCs w:val="32"/>
                        </w:rPr>
                        <w:t>Master</w:t>
                      </w:r>
                      <w:proofErr w:type="spellEnd"/>
                      <w:r w:rsidRPr="00AF1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spécialisé </w:t>
                      </w:r>
                    </w:p>
                    <w:p w:rsidR="00AF182A" w:rsidRPr="00AF182A" w:rsidRDefault="00AF182A" w:rsidP="00AF182A">
                      <w:pPr>
                        <w:widowControl w:val="0"/>
                        <w:autoSpaceDE w:val="0"/>
                        <w:spacing w:line="220" w:lineRule="atLeast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Système d’Information G</w:t>
                      </w:r>
                      <w:r w:rsidRPr="00AF1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éographique </w:t>
                      </w:r>
                    </w:p>
                    <w:p w:rsidR="00105F23" w:rsidRDefault="00AF182A" w:rsidP="00AF182A">
                      <w:pPr>
                        <w:widowControl w:val="0"/>
                        <w:autoSpaceDE w:val="0"/>
                        <w:spacing w:line="220" w:lineRule="atLeast"/>
                        <w:jc w:val="center"/>
                        <w:rPr>
                          <w:b/>
                          <w:bCs/>
                          <w:sz w:val="8"/>
                          <w:szCs w:val="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et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Gestion du T</w:t>
                      </w:r>
                      <w:r w:rsidRPr="00AF182A">
                        <w:rPr>
                          <w:b/>
                          <w:bCs/>
                          <w:sz w:val="32"/>
                          <w:szCs w:val="32"/>
                        </w:rPr>
                        <w:t>erritoire</w:t>
                      </w:r>
                    </w:p>
                    <w:p w:rsidR="00105F23" w:rsidRDefault="00105F23" w:rsidP="002C1480">
                      <w:pPr>
                        <w:widowControl w:val="0"/>
                        <w:autoSpaceDE w:val="0"/>
                        <w:spacing w:line="220" w:lineRule="atLeast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105F23" w:rsidRPr="002C1480" w:rsidRDefault="00105F23" w:rsidP="002C1480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15F919D6" wp14:editId="1060D414">
                <wp:simplePos x="0" y="0"/>
                <wp:positionH relativeFrom="column">
                  <wp:posOffset>-9525</wp:posOffset>
                </wp:positionH>
                <wp:positionV relativeFrom="paragraph">
                  <wp:posOffset>34925</wp:posOffset>
                </wp:positionV>
                <wp:extent cx="2825750" cy="1022985"/>
                <wp:effectExtent l="0" t="0" r="3175" b="571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10229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5F23" w:rsidRPr="00AF182A" w:rsidRDefault="00AF182A" w:rsidP="00AF182A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Ferdaous</w:t>
                            </w:r>
                            <w:proofErr w:type="spellEnd"/>
                            <w:r w:rsidR="00105F23"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MERRAHI</w:t>
                            </w:r>
                          </w:p>
                          <w:p w:rsidR="00105F23" w:rsidRPr="00AF182A" w:rsidRDefault="00AF182A" w:rsidP="00AF182A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21 rue de Stalingrad</w:t>
                            </w:r>
                            <w:r w:rsidR="00105F23"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:rsidR="00105F23" w:rsidRPr="00011FE7" w:rsidRDefault="00AF182A" w:rsidP="00011FE7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78500 Sartrouville</w:t>
                            </w:r>
                          </w:p>
                          <w:p w:rsidR="00105F23" w:rsidRPr="00011FE7" w:rsidRDefault="00AF182A" w:rsidP="00AF182A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AF182A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06 68 97 58 70</w:t>
                            </w:r>
                          </w:p>
                          <w:p w:rsidR="00105F23" w:rsidRPr="00011FE7" w:rsidRDefault="00101602" w:rsidP="00AF182A">
                            <w:pPr>
                              <w:ind w:right="-337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AF182A" w:rsidRPr="00903052">
                                <w:rPr>
                                  <w:rStyle w:val="Lienhypertexte"/>
                                  <w:lang w:val="de-DE"/>
                                </w:rPr>
                                <w:t>merrahi.ferdaous@gmail.com</w:t>
                              </w:r>
                            </w:hyperlink>
                          </w:p>
                          <w:p w:rsidR="00105F23" w:rsidRDefault="00AF182A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Mariée</w:t>
                            </w:r>
                            <w:r w:rsidR="00105F23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, Marocain</w:t>
                            </w: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e</w:t>
                            </w:r>
                            <w:r w:rsidR="00105F23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919D6" id="Text Box 3" o:spid="_x0000_s1027" type="#_x0000_t202" style="position:absolute;margin-left:-.75pt;margin-top:2.75pt;width:222.5pt;height:80.5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" stroked="f">
                <v:fill opacity="0"/>
                <v:textbox inset="0,0,0,0">
                  <w:txbxContent>
                    <w:p w:rsidR="00105F23" w:rsidRPr="00AF182A" w:rsidRDefault="00AF182A" w:rsidP="00AF182A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Ferdaous</w:t>
                      </w:r>
                      <w:proofErr w:type="spellEnd"/>
                      <w:r w:rsidR="00105F23"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MERRAHI</w:t>
                      </w:r>
                    </w:p>
                    <w:p w:rsidR="00105F23" w:rsidRPr="00AF182A" w:rsidRDefault="00AF182A" w:rsidP="00AF182A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21 rue de Stalingrad</w:t>
                      </w:r>
                      <w:r w:rsidR="00105F23"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, </w:t>
                      </w:r>
                    </w:p>
                    <w:p w:rsidR="00105F23" w:rsidRPr="00011FE7" w:rsidRDefault="00AF182A" w:rsidP="00011FE7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78500 Sartrouville</w:t>
                      </w:r>
                    </w:p>
                    <w:p w:rsidR="00105F23" w:rsidRPr="00011FE7" w:rsidRDefault="00AF182A" w:rsidP="00AF182A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AF182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06 68 97 58 70</w:t>
                      </w:r>
                    </w:p>
                    <w:p w:rsidR="00105F23" w:rsidRPr="00011FE7" w:rsidRDefault="00101602" w:rsidP="00AF182A">
                      <w:pPr>
                        <w:ind w:right="-337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hyperlink r:id="rId10" w:history="1">
                        <w:r w:rsidR="00AF182A" w:rsidRPr="00903052">
                          <w:rPr>
                            <w:rStyle w:val="Lienhypertexte"/>
                            <w:lang w:val="de-DE"/>
                          </w:rPr>
                          <w:t>merrahi.ferdaous@gmail.com</w:t>
                        </w:r>
                      </w:hyperlink>
                    </w:p>
                    <w:p w:rsidR="00105F23" w:rsidRDefault="00AF182A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Mariée</w:t>
                      </w:r>
                      <w:r w:rsidR="00105F2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, Marocain</w:t>
                      </w: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e</w:t>
                      </w:r>
                      <w:r w:rsidR="00105F2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F389C" w:rsidRDefault="008F389C">
      <w:pPr>
        <w:tabs>
          <w:tab w:val="left" w:pos="3828"/>
          <w:tab w:val="left" w:pos="5387"/>
        </w:tabs>
        <w:rPr>
          <w:color w:val="000000"/>
        </w:rPr>
      </w:pPr>
    </w:p>
    <w:p w:rsidR="008F389C" w:rsidRDefault="008F389C">
      <w:pPr>
        <w:tabs>
          <w:tab w:val="left" w:pos="360"/>
          <w:tab w:val="left" w:pos="4500"/>
          <w:tab w:val="left" w:pos="5760"/>
        </w:tabs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:rsidR="008F389C" w:rsidRDefault="008F389C">
      <w:pPr>
        <w:tabs>
          <w:tab w:val="left" w:pos="360"/>
          <w:tab w:val="left" w:pos="4500"/>
          <w:tab w:val="left" w:pos="5760"/>
        </w:tabs>
        <w:rPr>
          <w:color w:val="000000"/>
        </w:rPr>
      </w:pPr>
    </w:p>
    <w:p w:rsidR="008F389C" w:rsidRDefault="008F389C">
      <w:pPr>
        <w:rPr>
          <w:sz w:val="20"/>
          <w:szCs w:val="20"/>
        </w:rPr>
      </w:pPr>
    </w:p>
    <w:p w:rsidR="00D14E93" w:rsidRDefault="00D14E93">
      <w:pPr>
        <w:rPr>
          <w:sz w:val="20"/>
          <w:szCs w:val="20"/>
        </w:rPr>
      </w:pPr>
    </w:p>
    <w:p w:rsidR="00D14E93" w:rsidRDefault="00D14E93">
      <w:pPr>
        <w:rPr>
          <w:sz w:val="20"/>
          <w:szCs w:val="20"/>
        </w:rPr>
      </w:pPr>
    </w:p>
    <w:p w:rsidR="008F389C" w:rsidRDefault="008F389C" w:rsidP="005D0B17">
      <w:pPr>
        <w:numPr>
          <w:ilvl w:val="0"/>
          <w:numId w:val="2"/>
        </w:numPr>
        <w:shd w:val="clear" w:color="auto" w:fill="B8CCE4"/>
        <w:tabs>
          <w:tab w:val="left" w:pos="360"/>
        </w:tabs>
        <w:ind w:right="-517"/>
        <w:jc w:val="both"/>
        <w:rPr>
          <w:b/>
        </w:rPr>
      </w:pPr>
      <w:r w:rsidRPr="005D0B17">
        <w:rPr>
          <w:b/>
          <w:sz w:val="28"/>
          <w:szCs w:val="28"/>
          <w:shd w:val="clear" w:color="auto" w:fill="B8CCE4"/>
        </w:rPr>
        <w:t>D</w:t>
      </w:r>
      <w:r w:rsidRPr="005D0B17">
        <w:rPr>
          <w:b/>
          <w:sz w:val="20"/>
          <w:szCs w:val="20"/>
          <w:shd w:val="clear" w:color="auto" w:fill="B8CCE4"/>
        </w:rPr>
        <w:t>IPLOMES ET FORMATION</w:t>
      </w:r>
      <w:r>
        <w:rPr>
          <w:b/>
        </w:rPr>
        <w:t xml:space="preserve"> </w:t>
      </w:r>
    </w:p>
    <w:p w:rsidR="00C6636C" w:rsidRPr="00C6636C" w:rsidRDefault="00C6636C" w:rsidP="009977D3">
      <w:pPr>
        <w:jc w:val="both"/>
        <w:rPr>
          <w:sz w:val="22"/>
          <w:szCs w:val="22"/>
        </w:rPr>
      </w:pPr>
    </w:p>
    <w:p w:rsidR="00DA04D1" w:rsidRPr="00DA04D1" w:rsidRDefault="00DA04D1" w:rsidP="00DA04D1">
      <w:pPr>
        <w:pStyle w:val="Paragraphedeliste"/>
        <w:numPr>
          <w:ilvl w:val="0"/>
          <w:numId w:val="2"/>
        </w:numPr>
        <w:rPr>
          <w:b/>
          <w:sz w:val="22"/>
          <w:szCs w:val="22"/>
        </w:rPr>
      </w:pPr>
      <w:r w:rsidRPr="00DA04D1">
        <w:rPr>
          <w:b/>
          <w:sz w:val="22"/>
          <w:szCs w:val="22"/>
        </w:rPr>
        <w:t>2014-2016 :</w:t>
      </w:r>
      <w:r w:rsidRPr="00DA04D1">
        <w:rPr>
          <w:sz w:val="22"/>
          <w:szCs w:val="22"/>
        </w:rPr>
        <w:t xml:space="preserve"> </w:t>
      </w:r>
      <w:r w:rsidRPr="00DA04D1">
        <w:rPr>
          <w:sz w:val="21"/>
          <w:szCs w:val="21"/>
        </w:rPr>
        <w:t xml:space="preserve">Master </w:t>
      </w:r>
      <w:r w:rsidRPr="00DA04D1">
        <w:rPr>
          <w:sz w:val="21"/>
          <w:szCs w:val="21"/>
          <w:lang w:eastAsia="fr-FR"/>
        </w:rPr>
        <w:t>spécialisé</w:t>
      </w:r>
      <w:r w:rsidRPr="00DA04D1">
        <w:rPr>
          <w:sz w:val="22"/>
          <w:szCs w:val="22"/>
        </w:rPr>
        <w:t xml:space="preserve"> en </w:t>
      </w:r>
      <w:r w:rsidRPr="00DA04D1">
        <w:rPr>
          <w:b/>
          <w:sz w:val="22"/>
          <w:szCs w:val="22"/>
        </w:rPr>
        <w:t>« </w:t>
      </w:r>
      <w:r>
        <w:rPr>
          <w:b/>
          <w:sz w:val="22"/>
          <w:szCs w:val="22"/>
        </w:rPr>
        <w:t>Système d’Information G</w:t>
      </w:r>
      <w:r w:rsidRPr="00DA04D1">
        <w:rPr>
          <w:b/>
          <w:sz w:val="22"/>
          <w:szCs w:val="22"/>
        </w:rPr>
        <w:t>éographique</w:t>
      </w:r>
      <w:r>
        <w:rPr>
          <w:b/>
          <w:sz w:val="22"/>
          <w:szCs w:val="22"/>
        </w:rPr>
        <w:t xml:space="preserve"> -</w:t>
      </w:r>
      <w:r w:rsidRPr="00DA04D1">
        <w:rPr>
          <w:b/>
          <w:sz w:val="22"/>
          <w:szCs w:val="22"/>
        </w:rPr>
        <w:t>SIG</w:t>
      </w:r>
      <w:r>
        <w:rPr>
          <w:b/>
          <w:sz w:val="22"/>
          <w:szCs w:val="22"/>
        </w:rPr>
        <w:t>- et Gestion du T</w:t>
      </w:r>
      <w:r w:rsidRPr="00DA04D1">
        <w:rPr>
          <w:b/>
          <w:sz w:val="22"/>
          <w:szCs w:val="22"/>
        </w:rPr>
        <w:t>erritoire</w:t>
      </w:r>
      <w:r>
        <w:rPr>
          <w:b/>
          <w:sz w:val="22"/>
          <w:szCs w:val="22"/>
        </w:rPr>
        <w:t xml:space="preserve"> </w:t>
      </w:r>
      <w:r w:rsidRPr="00DA04D1">
        <w:rPr>
          <w:b/>
          <w:sz w:val="22"/>
          <w:szCs w:val="22"/>
        </w:rPr>
        <w:t>»</w:t>
      </w:r>
      <w:r w:rsidRPr="00DA04D1">
        <w:rPr>
          <w:sz w:val="22"/>
          <w:szCs w:val="22"/>
        </w:rPr>
        <w:t>.</w:t>
      </w:r>
    </w:p>
    <w:p w:rsidR="00DA04D1" w:rsidRPr="00DA04D1" w:rsidRDefault="00DA04D1" w:rsidP="00DA04D1">
      <w:pPr>
        <w:pStyle w:val="Paragraphedeliste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2012-2014</w:t>
      </w:r>
      <w:r w:rsidRPr="00DA04D1">
        <w:rPr>
          <w:b/>
          <w:sz w:val="22"/>
          <w:szCs w:val="22"/>
        </w:rPr>
        <w:t> :</w:t>
      </w:r>
      <w:r w:rsidRPr="00DA04D1">
        <w:rPr>
          <w:sz w:val="22"/>
          <w:szCs w:val="22"/>
        </w:rPr>
        <w:t xml:space="preserve"> Licence professionnelle</w:t>
      </w:r>
      <w:r w:rsidRPr="00DA04D1">
        <w:rPr>
          <w:b/>
          <w:bCs/>
          <w:sz w:val="22"/>
          <w:szCs w:val="22"/>
        </w:rPr>
        <w:t xml:space="preserve"> </w:t>
      </w:r>
      <w:r w:rsidRPr="00DA04D1">
        <w:rPr>
          <w:sz w:val="22"/>
          <w:szCs w:val="22"/>
        </w:rPr>
        <w:t xml:space="preserve">en </w:t>
      </w:r>
      <w:r w:rsidRPr="00DA04D1">
        <w:rPr>
          <w:b/>
          <w:sz w:val="22"/>
          <w:szCs w:val="22"/>
        </w:rPr>
        <w:t>« </w:t>
      </w:r>
      <w:r>
        <w:rPr>
          <w:b/>
          <w:sz w:val="22"/>
          <w:szCs w:val="22"/>
        </w:rPr>
        <w:t>Géomatique Appliquée</w:t>
      </w:r>
      <w:r w:rsidRPr="00DA04D1">
        <w:rPr>
          <w:b/>
          <w:sz w:val="22"/>
          <w:szCs w:val="22"/>
        </w:rPr>
        <w:t xml:space="preserve"> »</w:t>
      </w:r>
      <w:r w:rsidRPr="00DA04D1">
        <w:rPr>
          <w:sz w:val="22"/>
          <w:szCs w:val="22"/>
        </w:rPr>
        <w:t>.</w:t>
      </w:r>
    </w:p>
    <w:p w:rsidR="00DA04D1" w:rsidRPr="00DA04D1" w:rsidRDefault="00DA04D1" w:rsidP="00DA04D1">
      <w:pPr>
        <w:pStyle w:val="Paragraphedeliste"/>
        <w:numPr>
          <w:ilvl w:val="0"/>
          <w:numId w:val="2"/>
        </w:numPr>
        <w:rPr>
          <w:b/>
          <w:sz w:val="22"/>
          <w:szCs w:val="22"/>
        </w:rPr>
      </w:pPr>
      <w:r w:rsidRPr="00DA04D1">
        <w:rPr>
          <w:b/>
          <w:sz w:val="22"/>
          <w:szCs w:val="22"/>
        </w:rPr>
        <w:t>2011-2012 :</w:t>
      </w:r>
      <w:r w:rsidRPr="00DA04D1">
        <w:rPr>
          <w:sz w:val="22"/>
          <w:szCs w:val="22"/>
        </w:rPr>
        <w:t xml:space="preserve"> Licence professionnelle</w:t>
      </w:r>
      <w:r w:rsidRPr="00DA04D1">
        <w:rPr>
          <w:b/>
          <w:bCs/>
          <w:sz w:val="22"/>
          <w:szCs w:val="22"/>
        </w:rPr>
        <w:t xml:space="preserve"> </w:t>
      </w:r>
      <w:r w:rsidRPr="00DA04D1">
        <w:rPr>
          <w:sz w:val="22"/>
          <w:szCs w:val="22"/>
        </w:rPr>
        <w:t xml:space="preserve">en </w:t>
      </w:r>
      <w:r w:rsidRPr="00DA04D1">
        <w:rPr>
          <w:b/>
          <w:sz w:val="22"/>
          <w:szCs w:val="22"/>
        </w:rPr>
        <w:t>« </w:t>
      </w:r>
      <w:r>
        <w:rPr>
          <w:b/>
          <w:sz w:val="22"/>
          <w:szCs w:val="22"/>
        </w:rPr>
        <w:t>Système d’Information Géographique -</w:t>
      </w:r>
      <w:r w:rsidRPr="00DA04D1">
        <w:rPr>
          <w:b/>
          <w:sz w:val="22"/>
          <w:szCs w:val="22"/>
        </w:rPr>
        <w:t>SIG</w:t>
      </w:r>
      <w:r>
        <w:rPr>
          <w:b/>
          <w:sz w:val="22"/>
          <w:szCs w:val="22"/>
        </w:rPr>
        <w:t>- et Gestion de l’E</w:t>
      </w:r>
      <w:r w:rsidRPr="00DA04D1">
        <w:rPr>
          <w:b/>
          <w:sz w:val="22"/>
          <w:szCs w:val="22"/>
        </w:rPr>
        <w:t>space »</w:t>
      </w:r>
      <w:r w:rsidRPr="00DA04D1">
        <w:rPr>
          <w:sz w:val="22"/>
          <w:szCs w:val="22"/>
        </w:rPr>
        <w:t>.</w:t>
      </w:r>
    </w:p>
    <w:p w:rsidR="008F389C" w:rsidRDefault="00AC0211" w:rsidP="00DA04D1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>2009-2011</w:t>
      </w:r>
      <w:r w:rsidR="008F389C">
        <w:rPr>
          <w:b/>
          <w:sz w:val="22"/>
          <w:szCs w:val="22"/>
        </w:rPr>
        <w:t> :</w:t>
      </w:r>
      <w:r w:rsidR="008F389C">
        <w:rPr>
          <w:sz w:val="22"/>
          <w:szCs w:val="22"/>
        </w:rPr>
        <w:t xml:space="preserve"> </w:t>
      </w:r>
      <w:r w:rsidRPr="00CC107A">
        <w:rPr>
          <w:sz w:val="22"/>
          <w:szCs w:val="22"/>
        </w:rPr>
        <w:t>Brevet de Technicien Supérieur</w:t>
      </w:r>
      <w:r w:rsidR="0075370C">
        <w:rPr>
          <w:sz w:val="22"/>
          <w:szCs w:val="22"/>
        </w:rPr>
        <w:t xml:space="preserve"> -</w:t>
      </w:r>
      <w:r w:rsidR="0075370C" w:rsidRPr="00DA04D1">
        <w:rPr>
          <w:b/>
          <w:bCs/>
          <w:sz w:val="22"/>
          <w:szCs w:val="22"/>
        </w:rPr>
        <w:t>BTS</w:t>
      </w:r>
      <w:r w:rsidR="0075370C">
        <w:rPr>
          <w:sz w:val="22"/>
          <w:szCs w:val="22"/>
        </w:rPr>
        <w:t>-</w:t>
      </w:r>
      <w:r w:rsidR="008F389C">
        <w:rPr>
          <w:sz w:val="22"/>
          <w:szCs w:val="22"/>
        </w:rPr>
        <w:t xml:space="preserve"> </w:t>
      </w:r>
      <w:r w:rsidR="00DA04D1">
        <w:rPr>
          <w:sz w:val="22"/>
          <w:szCs w:val="22"/>
        </w:rPr>
        <w:t>en</w:t>
      </w:r>
      <w:r w:rsidR="008F389C">
        <w:rPr>
          <w:sz w:val="22"/>
          <w:szCs w:val="22"/>
        </w:rPr>
        <w:t xml:space="preserve"> </w:t>
      </w:r>
      <w:r w:rsidR="008F389C">
        <w:rPr>
          <w:b/>
          <w:sz w:val="22"/>
          <w:szCs w:val="22"/>
        </w:rPr>
        <w:t>« Génie Informatique »</w:t>
      </w:r>
      <w:r w:rsidR="008F389C">
        <w:rPr>
          <w:sz w:val="22"/>
          <w:szCs w:val="22"/>
        </w:rPr>
        <w:t>.</w:t>
      </w:r>
    </w:p>
    <w:p w:rsidR="008F389C" w:rsidRDefault="00AC0211" w:rsidP="00AC0211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>2008-2009</w:t>
      </w:r>
      <w:r w:rsidR="008F389C">
        <w:rPr>
          <w:b/>
          <w:sz w:val="22"/>
          <w:szCs w:val="22"/>
        </w:rPr>
        <w:t xml:space="preserve"> :</w:t>
      </w:r>
      <w:r w:rsidR="008F389C">
        <w:rPr>
          <w:sz w:val="22"/>
          <w:szCs w:val="22"/>
        </w:rPr>
        <w:t xml:space="preserve"> </w:t>
      </w:r>
      <w:r w:rsidRPr="00AC0211">
        <w:rPr>
          <w:sz w:val="22"/>
          <w:szCs w:val="22"/>
        </w:rPr>
        <w:t xml:space="preserve">Première année </w:t>
      </w:r>
      <w:r w:rsidRPr="00AC0211">
        <w:rPr>
          <w:b/>
          <w:bCs/>
          <w:sz w:val="22"/>
          <w:szCs w:val="22"/>
        </w:rPr>
        <w:t>S</w:t>
      </w:r>
      <w:r w:rsidRPr="00AC0211">
        <w:rPr>
          <w:sz w:val="22"/>
          <w:szCs w:val="22"/>
        </w:rPr>
        <w:t xml:space="preserve">cience </w:t>
      </w:r>
      <w:r w:rsidRPr="00AC0211">
        <w:rPr>
          <w:b/>
          <w:bCs/>
          <w:sz w:val="22"/>
          <w:szCs w:val="22"/>
        </w:rPr>
        <w:t>M</w:t>
      </w:r>
      <w:r w:rsidRPr="00AC0211">
        <w:rPr>
          <w:sz w:val="22"/>
          <w:szCs w:val="22"/>
        </w:rPr>
        <w:t xml:space="preserve">athématique </w:t>
      </w:r>
      <w:r w:rsidRPr="00AC0211">
        <w:rPr>
          <w:b/>
          <w:bCs/>
          <w:sz w:val="22"/>
          <w:szCs w:val="22"/>
        </w:rPr>
        <w:t>I</w:t>
      </w:r>
      <w:r w:rsidRPr="00AC0211">
        <w:rPr>
          <w:sz w:val="22"/>
          <w:szCs w:val="22"/>
        </w:rPr>
        <w:t>nformatique</w:t>
      </w:r>
      <w:r w:rsidR="007E40C9">
        <w:rPr>
          <w:sz w:val="22"/>
          <w:szCs w:val="22"/>
        </w:rPr>
        <w:t>.</w:t>
      </w:r>
    </w:p>
    <w:p w:rsidR="008F389C" w:rsidRDefault="008F389C" w:rsidP="00AC0211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Juin </w:t>
      </w:r>
      <w:r w:rsidR="00AC0211">
        <w:rPr>
          <w:b/>
          <w:sz w:val="22"/>
          <w:szCs w:val="22"/>
        </w:rPr>
        <w:t>2008</w:t>
      </w:r>
      <w:r w:rsidR="00381924">
        <w:rPr>
          <w:b/>
          <w:sz w:val="22"/>
          <w:szCs w:val="22"/>
        </w:rPr>
        <w:t xml:space="preserve"> :</w:t>
      </w:r>
      <w:r>
        <w:rPr>
          <w:sz w:val="22"/>
          <w:szCs w:val="22"/>
        </w:rPr>
        <w:t xml:space="preserve"> Baccalauréat Sciences </w:t>
      </w:r>
      <w:r w:rsidR="00AF182A">
        <w:rPr>
          <w:sz w:val="22"/>
          <w:szCs w:val="22"/>
        </w:rPr>
        <w:t>P</w:t>
      </w:r>
      <w:r w:rsidR="00AF182A" w:rsidRPr="00AF182A">
        <w:rPr>
          <w:sz w:val="22"/>
          <w:szCs w:val="22"/>
        </w:rPr>
        <w:t>hysiques</w:t>
      </w:r>
      <w:r>
        <w:rPr>
          <w:sz w:val="22"/>
          <w:szCs w:val="22"/>
        </w:rPr>
        <w:t xml:space="preserve"> (mention Bien).</w:t>
      </w:r>
    </w:p>
    <w:p w:rsidR="00D14E93" w:rsidRDefault="00D14E93" w:rsidP="009979DD">
      <w:pPr>
        <w:jc w:val="both"/>
        <w:rPr>
          <w:sz w:val="22"/>
          <w:szCs w:val="22"/>
        </w:rPr>
      </w:pPr>
    </w:p>
    <w:p w:rsidR="008F389C" w:rsidRDefault="008F389C" w:rsidP="005D0B17">
      <w:pPr>
        <w:numPr>
          <w:ilvl w:val="0"/>
          <w:numId w:val="2"/>
        </w:numPr>
        <w:shd w:val="clear" w:color="auto" w:fill="B8CCE4"/>
        <w:tabs>
          <w:tab w:val="right" w:pos="10260"/>
        </w:tabs>
        <w:ind w:right="-517"/>
        <w:jc w:val="both"/>
        <w:rPr>
          <w:b/>
        </w:rPr>
      </w:pPr>
      <w:r>
        <w:rPr>
          <w:b/>
          <w:sz w:val="28"/>
          <w:szCs w:val="28"/>
        </w:rPr>
        <w:t>E</w:t>
      </w:r>
      <w:r w:rsidR="005D0B17">
        <w:rPr>
          <w:b/>
          <w:sz w:val="20"/>
          <w:szCs w:val="20"/>
        </w:rPr>
        <w:t xml:space="preserve">XPERIENCE </w:t>
      </w:r>
      <w:r>
        <w:rPr>
          <w:b/>
          <w:sz w:val="20"/>
          <w:szCs w:val="20"/>
        </w:rPr>
        <w:t>PROFESSIONNELLE</w:t>
      </w:r>
    </w:p>
    <w:p w:rsidR="001345D7" w:rsidRPr="006000A2" w:rsidRDefault="00103BE2" w:rsidP="006000A2">
      <w:pPr>
        <w:widowControl w:val="0"/>
        <w:tabs>
          <w:tab w:val="left" w:pos="142"/>
          <w:tab w:val="left" w:pos="426"/>
          <w:tab w:val="left" w:pos="8160"/>
        </w:tabs>
        <w:autoSpaceDE w:val="0"/>
        <w:spacing w:after="60" w:line="220" w:lineRule="atLeast"/>
        <w:ind w:left="2410" w:hanging="241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Mars</w:t>
      </w:r>
      <w:r w:rsidR="00CC107A">
        <w:rPr>
          <w:b/>
          <w:bCs/>
          <w:sz w:val="22"/>
          <w:szCs w:val="22"/>
        </w:rPr>
        <w:t xml:space="preserve"> 2017</w:t>
      </w:r>
      <w:r w:rsidR="001345D7" w:rsidRPr="003932E3">
        <w:rPr>
          <w:b/>
          <w:bCs/>
          <w:sz w:val="22"/>
          <w:szCs w:val="22"/>
        </w:rPr>
        <w:t xml:space="preserve"> </w:t>
      </w:r>
      <w:r w:rsidR="001345D7" w:rsidRPr="00670040">
        <w:rPr>
          <w:b/>
          <w:bCs/>
          <w:sz w:val="22"/>
          <w:szCs w:val="22"/>
        </w:rPr>
        <w:t>à</w:t>
      </w:r>
      <w:r w:rsidR="00CC107A">
        <w:rPr>
          <w:b/>
          <w:bCs/>
          <w:sz w:val="22"/>
          <w:szCs w:val="22"/>
        </w:rPr>
        <w:t xml:space="preserve"> </w:t>
      </w:r>
      <w:r w:rsidR="004B630B">
        <w:rPr>
          <w:b/>
          <w:bCs/>
          <w:sz w:val="22"/>
          <w:szCs w:val="22"/>
        </w:rPr>
        <w:t>Oct.</w:t>
      </w:r>
      <w:r w:rsidR="00CC107A">
        <w:rPr>
          <w:b/>
          <w:bCs/>
          <w:sz w:val="22"/>
          <w:szCs w:val="22"/>
        </w:rPr>
        <w:t xml:space="preserve"> 2019 </w:t>
      </w:r>
      <w:r w:rsidR="001345D7">
        <w:rPr>
          <w:b/>
          <w:bCs/>
          <w:sz w:val="22"/>
          <w:szCs w:val="22"/>
        </w:rPr>
        <w:fldChar w:fldCharType="begin"/>
      </w:r>
      <w:r w:rsidR="001345D7">
        <w:rPr>
          <w:b/>
          <w:bCs/>
          <w:sz w:val="22"/>
          <w:szCs w:val="22"/>
        </w:rPr>
        <w:instrText xml:space="preserve"> LISTNUM </w:instrText>
      </w:r>
      <w:r w:rsidR="001345D7">
        <w:rPr>
          <w:b/>
          <w:bCs/>
          <w:sz w:val="22"/>
          <w:szCs w:val="22"/>
        </w:rPr>
        <w:fldChar w:fldCharType="end"/>
      </w:r>
      <w:r w:rsidR="001345D7">
        <w:rPr>
          <w:b/>
          <w:bCs/>
          <w:sz w:val="22"/>
          <w:szCs w:val="22"/>
        </w:rPr>
        <w:t>:</w:t>
      </w:r>
      <w:r w:rsidR="001345D7">
        <w:t xml:space="preserve"> </w:t>
      </w:r>
      <w:r w:rsidR="00CC107A">
        <w:t>Cadre</w:t>
      </w:r>
      <w:r w:rsidR="006000A2" w:rsidRPr="006000A2">
        <w:t xml:space="preserve"> </w:t>
      </w:r>
      <w:r w:rsidR="006000A2">
        <w:t xml:space="preserve">informatique </w:t>
      </w:r>
      <w:r w:rsidR="006000A2" w:rsidRPr="006000A2">
        <w:t>au Ministère de l'Equipement du Transport, de la Logistique et de l'Eau</w:t>
      </w:r>
      <w:r w:rsidR="006000A2">
        <w:t xml:space="preserve"> </w:t>
      </w:r>
      <w:r w:rsidR="006000A2">
        <w:rPr>
          <w:sz w:val="22"/>
          <w:szCs w:val="22"/>
        </w:rPr>
        <w:t xml:space="preserve">à Kenitra.   </w:t>
      </w:r>
    </w:p>
    <w:p w:rsidR="001345D7" w:rsidRDefault="001345D7" w:rsidP="00E86FE1">
      <w:pPr>
        <w:widowControl w:val="0"/>
        <w:tabs>
          <w:tab w:val="left" w:pos="142"/>
          <w:tab w:val="left" w:pos="426"/>
          <w:tab w:val="left" w:pos="851"/>
          <w:tab w:val="left" w:pos="993"/>
          <w:tab w:val="left" w:pos="8160"/>
        </w:tabs>
        <w:autoSpaceDE w:val="0"/>
        <w:spacing w:after="60" w:line="220" w:lineRule="atLeas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</w:t>
      </w:r>
      <w:proofErr w:type="gramStart"/>
      <w:r>
        <w:rPr>
          <w:b/>
          <w:bCs/>
          <w:sz w:val="22"/>
          <w:szCs w:val="22"/>
        </w:rPr>
        <w:t>Mission</w:t>
      </w:r>
      <w:r w:rsidR="00092B96" w:rsidRPr="000F40CD">
        <w:rPr>
          <w:b/>
          <w:bCs/>
          <w:sz w:val="22"/>
          <w:szCs w:val="22"/>
        </w:rPr>
        <w:t>:</w:t>
      </w:r>
      <w:proofErr w:type="gramEnd"/>
      <w:r w:rsidR="00092B96">
        <w:rPr>
          <w:bCs/>
          <w:sz w:val="22"/>
          <w:szCs w:val="22"/>
        </w:rPr>
        <w:t xml:space="preserve"> </w:t>
      </w:r>
    </w:p>
    <w:p w:rsidR="006000A2" w:rsidRDefault="006000A2" w:rsidP="004E5C04">
      <w:pPr>
        <w:widowControl w:val="0"/>
        <w:numPr>
          <w:ilvl w:val="0"/>
          <w:numId w:val="17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TMA et assistance des applications </w:t>
      </w:r>
      <w:r w:rsidR="004E5C04">
        <w:rPr>
          <w:sz w:val="22"/>
          <w:szCs w:val="22"/>
        </w:rPr>
        <w:t xml:space="preserve">relatives au territoire, à l’occupation du sol, à l’équipement, aux </w:t>
      </w:r>
      <w:r>
        <w:rPr>
          <w:sz w:val="22"/>
          <w:szCs w:val="22"/>
        </w:rPr>
        <w:t>carte</w:t>
      </w:r>
      <w:r w:rsidR="004E5C04">
        <w:rPr>
          <w:sz w:val="22"/>
          <w:szCs w:val="22"/>
        </w:rPr>
        <w:t>s grises et permis de conduire.</w:t>
      </w:r>
    </w:p>
    <w:p w:rsidR="004E5C04" w:rsidRDefault="004E5C04" w:rsidP="004E5C04">
      <w:pPr>
        <w:widowControl w:val="0"/>
        <w:numPr>
          <w:ilvl w:val="0"/>
          <w:numId w:val="17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Participation aux études géomatiques et urbaines pour l’autorisation des chantiers. </w:t>
      </w:r>
    </w:p>
    <w:p w:rsidR="00CD20E8" w:rsidRPr="004B630B" w:rsidRDefault="004E5C04" w:rsidP="004B630B">
      <w:pPr>
        <w:widowControl w:val="0"/>
        <w:numPr>
          <w:ilvl w:val="0"/>
          <w:numId w:val="17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Participation à la réalisation d’une application pour la </w:t>
      </w:r>
      <w:r w:rsidR="004B630B">
        <w:rPr>
          <w:sz w:val="22"/>
          <w:szCs w:val="22"/>
        </w:rPr>
        <w:t>géolocalisation des tramways à Rabat.</w:t>
      </w:r>
    </w:p>
    <w:p w:rsidR="00D95754" w:rsidRPr="00D95754" w:rsidRDefault="00D95754" w:rsidP="00D95754">
      <w:pPr>
        <w:suppressAutoHyphens w:val="0"/>
        <w:spacing w:line="240" w:lineRule="auto"/>
        <w:ind w:left="720"/>
        <w:jc w:val="both"/>
        <w:rPr>
          <w:lang w:val="en-US"/>
        </w:rPr>
      </w:pPr>
    </w:p>
    <w:p w:rsidR="006455F3" w:rsidRPr="009A49B3" w:rsidRDefault="004B630B" w:rsidP="00103BE2">
      <w:pPr>
        <w:widowControl w:val="0"/>
        <w:tabs>
          <w:tab w:val="left" w:pos="142"/>
          <w:tab w:val="left" w:pos="426"/>
          <w:tab w:val="left" w:pos="8160"/>
        </w:tabs>
        <w:autoSpaceDE w:val="0"/>
        <w:spacing w:after="60" w:line="220" w:lineRule="atLeast"/>
        <w:ind w:left="2410" w:hanging="241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Mars </w:t>
      </w:r>
      <w:r w:rsidR="006455F3" w:rsidRPr="00670040">
        <w:rPr>
          <w:b/>
          <w:bCs/>
          <w:sz w:val="22"/>
          <w:szCs w:val="22"/>
        </w:rPr>
        <w:t xml:space="preserve">à </w:t>
      </w:r>
      <w:r w:rsidR="00103BE2">
        <w:rPr>
          <w:b/>
          <w:bCs/>
          <w:sz w:val="22"/>
          <w:szCs w:val="22"/>
        </w:rPr>
        <w:t>Aout</w:t>
      </w:r>
      <w:r>
        <w:rPr>
          <w:b/>
          <w:bCs/>
          <w:sz w:val="22"/>
          <w:szCs w:val="22"/>
        </w:rPr>
        <w:t xml:space="preserve"> 2016</w:t>
      </w:r>
      <w:r w:rsidR="001345D7">
        <w:rPr>
          <w:b/>
          <w:bCs/>
          <w:sz w:val="22"/>
          <w:szCs w:val="22"/>
        </w:rPr>
        <w:t xml:space="preserve"> </w:t>
      </w:r>
      <w:r w:rsidR="006455F3">
        <w:rPr>
          <w:b/>
          <w:bCs/>
          <w:sz w:val="22"/>
          <w:szCs w:val="22"/>
        </w:rPr>
        <w:t>:</w:t>
      </w:r>
      <w:r w:rsidR="006455F3">
        <w:t xml:space="preserve"> </w:t>
      </w:r>
      <w:r w:rsidRPr="004B630B">
        <w:t xml:space="preserve">Projet de fin d'études </w:t>
      </w:r>
      <w:r w:rsidR="0043770F">
        <w:t xml:space="preserve">(pour l’obtention du </w:t>
      </w:r>
      <w:r w:rsidR="00103BE2">
        <w:t>Master</w:t>
      </w:r>
      <w:r w:rsidR="0043770F">
        <w:t>)</w:t>
      </w:r>
      <w:r w:rsidR="00103BE2">
        <w:t xml:space="preserve"> </w:t>
      </w:r>
      <w:r w:rsidRPr="004B630B">
        <w:t xml:space="preserve">effectué </w:t>
      </w:r>
      <w:r w:rsidR="00103BE2">
        <w:rPr>
          <w:sz w:val="22"/>
          <w:szCs w:val="22"/>
        </w:rPr>
        <w:t xml:space="preserve">au sein de </w:t>
      </w:r>
      <w:r w:rsidR="00103BE2" w:rsidRPr="00103BE2">
        <w:rPr>
          <w:sz w:val="22"/>
          <w:szCs w:val="22"/>
        </w:rPr>
        <w:t>White House For Consulting And Engineering</w:t>
      </w:r>
      <w:r w:rsidR="00103BE2">
        <w:rPr>
          <w:sz w:val="22"/>
          <w:szCs w:val="22"/>
        </w:rPr>
        <w:t xml:space="preserve"> à Casablanca.</w:t>
      </w:r>
    </w:p>
    <w:p w:rsidR="006455F3" w:rsidRPr="00103BE2" w:rsidRDefault="006455F3" w:rsidP="00103BE2">
      <w:pPr>
        <w:widowControl w:val="0"/>
        <w:tabs>
          <w:tab w:val="left" w:pos="142"/>
          <w:tab w:val="left" w:pos="426"/>
          <w:tab w:val="left" w:pos="851"/>
          <w:tab w:val="left" w:pos="8160"/>
        </w:tabs>
        <w:autoSpaceDE w:val="0"/>
        <w:spacing w:after="60" w:line="220" w:lineRule="atLeast"/>
        <w:jc w:val="both"/>
      </w:pPr>
      <w:r>
        <w:rPr>
          <w:b/>
          <w:bCs/>
          <w:sz w:val="22"/>
          <w:szCs w:val="22"/>
        </w:rPr>
        <w:t xml:space="preserve">  </w:t>
      </w:r>
      <w:proofErr w:type="gramStart"/>
      <w:r w:rsidRPr="009E363A">
        <w:rPr>
          <w:b/>
          <w:bCs/>
        </w:rPr>
        <w:t>Projet</w:t>
      </w:r>
      <w:r w:rsidRPr="000F40CD">
        <w:rPr>
          <w:b/>
          <w:bCs/>
          <w:sz w:val="22"/>
          <w:szCs w:val="22"/>
        </w:rPr>
        <w:t>:</w:t>
      </w:r>
      <w:proofErr w:type="gramEnd"/>
      <w:r>
        <w:rPr>
          <w:bCs/>
          <w:sz w:val="22"/>
          <w:szCs w:val="22"/>
        </w:rPr>
        <w:t xml:space="preserve"> </w:t>
      </w:r>
      <w:r w:rsidR="00103BE2" w:rsidRPr="00103BE2">
        <w:rPr>
          <w:bCs/>
          <w:sz w:val="22"/>
          <w:szCs w:val="22"/>
        </w:rPr>
        <w:t>Conception et Développem</w:t>
      </w:r>
      <w:r w:rsidR="00103BE2">
        <w:rPr>
          <w:bCs/>
          <w:sz w:val="22"/>
          <w:szCs w:val="22"/>
        </w:rPr>
        <w:t xml:space="preserve">ent d’un SIG Web Open Source pour le traitement et la gestion </w:t>
      </w:r>
      <w:r w:rsidR="00103BE2" w:rsidRPr="00103BE2">
        <w:rPr>
          <w:bCs/>
          <w:sz w:val="22"/>
          <w:szCs w:val="22"/>
        </w:rPr>
        <w:t>de</w:t>
      </w:r>
      <w:r w:rsidR="00103BE2">
        <w:rPr>
          <w:bCs/>
          <w:sz w:val="22"/>
          <w:szCs w:val="22"/>
        </w:rPr>
        <w:t>s données u</w:t>
      </w:r>
      <w:r w:rsidR="00103BE2" w:rsidRPr="00103BE2">
        <w:rPr>
          <w:bCs/>
          <w:sz w:val="22"/>
          <w:szCs w:val="22"/>
        </w:rPr>
        <w:t>rbaine</w:t>
      </w:r>
      <w:r w:rsidR="00103BE2">
        <w:rPr>
          <w:bCs/>
          <w:sz w:val="22"/>
          <w:szCs w:val="22"/>
        </w:rPr>
        <w:t>s de la ville de Casablanca</w:t>
      </w:r>
      <w:r w:rsidRPr="00103BE2">
        <w:t>.</w:t>
      </w:r>
    </w:p>
    <w:p w:rsidR="00103BE2" w:rsidRDefault="00602DEA" w:rsidP="00103BE2">
      <w:pPr>
        <w:widowControl w:val="0"/>
        <w:tabs>
          <w:tab w:val="left" w:pos="142"/>
          <w:tab w:val="left" w:pos="426"/>
          <w:tab w:val="left" w:pos="8160"/>
        </w:tabs>
        <w:autoSpaceDE w:val="0"/>
        <w:spacing w:after="60" w:line="220" w:lineRule="atLeast"/>
        <w:ind w:left="993" w:hanging="993"/>
        <w:jc w:val="both"/>
        <w:rPr>
          <w:sz w:val="22"/>
          <w:szCs w:val="22"/>
        </w:rPr>
      </w:pPr>
      <w:r w:rsidRPr="00103BE2">
        <w:rPr>
          <w:b/>
          <w:bCs/>
          <w:sz w:val="22"/>
          <w:szCs w:val="22"/>
        </w:rPr>
        <w:t xml:space="preserve">                </w:t>
      </w:r>
      <w:proofErr w:type="gramStart"/>
      <w:r w:rsidR="00103BE2">
        <w:rPr>
          <w:b/>
          <w:bCs/>
          <w:sz w:val="22"/>
          <w:szCs w:val="22"/>
        </w:rPr>
        <w:t>Mission</w:t>
      </w:r>
      <w:r w:rsidR="00103BE2" w:rsidRPr="000F40CD">
        <w:rPr>
          <w:b/>
          <w:bCs/>
          <w:sz w:val="22"/>
          <w:szCs w:val="22"/>
        </w:rPr>
        <w:t>:</w:t>
      </w:r>
      <w:proofErr w:type="gramEnd"/>
      <w:r w:rsidR="00103BE2">
        <w:rPr>
          <w:bCs/>
          <w:sz w:val="22"/>
          <w:szCs w:val="22"/>
        </w:rPr>
        <w:t xml:space="preserve">   </w:t>
      </w:r>
    </w:p>
    <w:p w:rsidR="00103BE2" w:rsidRPr="00D95754" w:rsidRDefault="00103BE2" w:rsidP="00103BE2">
      <w:pPr>
        <w:widowControl w:val="0"/>
        <w:numPr>
          <w:ilvl w:val="0"/>
          <w:numId w:val="19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 w:rsidRPr="00D95754">
        <w:rPr>
          <w:sz w:val="22"/>
          <w:szCs w:val="22"/>
        </w:rPr>
        <w:t>Inscription sur le site</w:t>
      </w:r>
      <w:r>
        <w:rPr>
          <w:sz w:val="22"/>
          <w:szCs w:val="22"/>
        </w:rPr>
        <w:t xml:space="preserve"> </w:t>
      </w:r>
      <w:r w:rsidRPr="00D95754">
        <w:rPr>
          <w:sz w:val="22"/>
          <w:szCs w:val="22"/>
        </w:rPr>
        <w:t>/</w:t>
      </w:r>
      <w:bookmarkStart w:id="0" w:name="_GoBack"/>
      <w:bookmarkEnd w:id="0"/>
      <w:r>
        <w:rPr>
          <w:sz w:val="22"/>
          <w:szCs w:val="22"/>
        </w:rPr>
        <w:t xml:space="preserve"> </w:t>
      </w:r>
      <w:r w:rsidRPr="00D95754">
        <w:rPr>
          <w:sz w:val="22"/>
          <w:szCs w:val="22"/>
        </w:rPr>
        <w:t>Paiement en ligne et facturation avec</w:t>
      </w:r>
      <w:r>
        <w:t xml:space="preserve"> </w:t>
      </w:r>
      <w:proofErr w:type="spellStart"/>
      <w:r>
        <w:t>PayPal</w:t>
      </w:r>
      <w:proofErr w:type="spellEnd"/>
      <w:r>
        <w:t> ;</w:t>
      </w:r>
    </w:p>
    <w:p w:rsidR="00B16604" w:rsidRPr="0085051B" w:rsidRDefault="00B16604" w:rsidP="0043770F">
      <w:pPr>
        <w:widowControl w:val="0"/>
        <w:tabs>
          <w:tab w:val="left" w:pos="4320"/>
        </w:tabs>
        <w:autoSpaceDE w:val="0"/>
        <w:spacing w:after="60" w:line="240" w:lineRule="auto"/>
        <w:jc w:val="both"/>
        <w:rPr>
          <w:sz w:val="22"/>
          <w:szCs w:val="22"/>
        </w:rPr>
      </w:pPr>
    </w:p>
    <w:p w:rsidR="0085051B" w:rsidRPr="009A49B3" w:rsidRDefault="00103BE2" w:rsidP="0043770F">
      <w:pPr>
        <w:widowControl w:val="0"/>
        <w:tabs>
          <w:tab w:val="left" w:pos="142"/>
          <w:tab w:val="left" w:pos="426"/>
          <w:tab w:val="left" w:pos="8160"/>
        </w:tabs>
        <w:autoSpaceDE w:val="0"/>
        <w:spacing w:after="60" w:line="220" w:lineRule="atLeast"/>
        <w:ind w:left="2410" w:hanging="241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Avril</w:t>
      </w:r>
      <w:r w:rsidR="0085051B">
        <w:rPr>
          <w:b/>
          <w:bCs/>
          <w:sz w:val="22"/>
          <w:szCs w:val="22"/>
        </w:rPr>
        <w:t xml:space="preserve"> </w:t>
      </w:r>
      <w:r w:rsidR="00773B60" w:rsidRPr="00773B60">
        <w:rPr>
          <w:b/>
          <w:bCs/>
          <w:sz w:val="22"/>
          <w:szCs w:val="22"/>
        </w:rPr>
        <w:t xml:space="preserve">à </w:t>
      </w:r>
      <w:r w:rsidR="0043770F">
        <w:rPr>
          <w:b/>
          <w:bCs/>
          <w:sz w:val="22"/>
          <w:szCs w:val="22"/>
        </w:rPr>
        <w:t>Juillet</w:t>
      </w:r>
      <w:r w:rsidR="00D06F0F">
        <w:rPr>
          <w:b/>
          <w:bCs/>
          <w:sz w:val="22"/>
          <w:szCs w:val="22"/>
        </w:rPr>
        <w:t>.</w:t>
      </w:r>
      <w:r w:rsidR="0043770F">
        <w:rPr>
          <w:b/>
          <w:bCs/>
          <w:sz w:val="22"/>
          <w:szCs w:val="22"/>
        </w:rPr>
        <w:t xml:space="preserve"> 2014</w:t>
      </w:r>
      <w:r w:rsidR="006455F3">
        <w:rPr>
          <w:b/>
          <w:bCs/>
          <w:sz w:val="22"/>
          <w:szCs w:val="22"/>
        </w:rPr>
        <w:t xml:space="preserve"> </w:t>
      </w:r>
      <w:r w:rsidR="0085051B">
        <w:rPr>
          <w:b/>
          <w:bCs/>
          <w:sz w:val="22"/>
          <w:szCs w:val="22"/>
        </w:rPr>
        <w:t>:</w:t>
      </w:r>
      <w:r w:rsidR="0085051B">
        <w:t xml:space="preserve"> </w:t>
      </w:r>
      <w:r w:rsidR="0043770F" w:rsidRPr="004B630B">
        <w:t xml:space="preserve">Projet de fin d'études </w:t>
      </w:r>
      <w:r w:rsidR="0043770F">
        <w:t>(pour l’</w:t>
      </w:r>
      <w:r w:rsidR="0043770F">
        <w:t xml:space="preserve">obtention de la </w:t>
      </w:r>
      <w:r w:rsidR="0043770F" w:rsidRPr="00DA04D1">
        <w:rPr>
          <w:sz w:val="22"/>
          <w:szCs w:val="22"/>
        </w:rPr>
        <w:t>Licence</w:t>
      </w:r>
      <w:r w:rsidR="0043770F">
        <w:t xml:space="preserve">) </w:t>
      </w:r>
      <w:r w:rsidR="0043770F" w:rsidRPr="004B630B">
        <w:t xml:space="preserve">effectué </w:t>
      </w:r>
      <w:r w:rsidR="0085051B">
        <w:rPr>
          <w:sz w:val="22"/>
          <w:szCs w:val="22"/>
        </w:rPr>
        <w:t xml:space="preserve">au sein de ZIKI à Casablanca.     </w:t>
      </w:r>
    </w:p>
    <w:p w:rsidR="0085051B" w:rsidRPr="00011FE7" w:rsidRDefault="0085051B" w:rsidP="009E363A">
      <w:pPr>
        <w:widowControl w:val="0"/>
        <w:tabs>
          <w:tab w:val="left" w:pos="142"/>
          <w:tab w:val="left" w:pos="426"/>
          <w:tab w:val="left" w:pos="851"/>
          <w:tab w:val="left" w:pos="8160"/>
        </w:tabs>
        <w:autoSpaceDE w:val="0"/>
        <w:spacing w:after="60" w:line="220" w:lineRule="atLeas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proofErr w:type="gramStart"/>
      <w:r w:rsidRPr="009E363A">
        <w:rPr>
          <w:b/>
          <w:bCs/>
        </w:rPr>
        <w:t>Projet</w:t>
      </w:r>
      <w:r w:rsidRPr="000F40CD">
        <w:rPr>
          <w:b/>
          <w:bCs/>
          <w:sz w:val="22"/>
          <w:szCs w:val="22"/>
        </w:rPr>
        <w:t>:</w:t>
      </w:r>
      <w:proofErr w:type="gramEnd"/>
      <w:r>
        <w:rPr>
          <w:bCs/>
          <w:sz w:val="22"/>
          <w:szCs w:val="22"/>
        </w:rPr>
        <w:t xml:space="preserve"> Conception</w:t>
      </w:r>
      <w:r>
        <w:rPr>
          <w:sz w:val="22"/>
          <w:szCs w:val="22"/>
        </w:rPr>
        <w:t xml:space="preserve"> et développement d’une application </w:t>
      </w:r>
      <w:r>
        <w:t>E-Commerce</w:t>
      </w:r>
      <w:r>
        <w:rPr>
          <w:sz w:val="22"/>
          <w:szCs w:val="22"/>
        </w:rPr>
        <w:t xml:space="preserve"> Support Live C</w:t>
      </w:r>
      <w:r w:rsidRPr="00532C73">
        <w:rPr>
          <w:sz w:val="22"/>
          <w:szCs w:val="22"/>
        </w:rPr>
        <w:t>hat</w:t>
      </w:r>
      <w:r>
        <w:rPr>
          <w:sz w:val="22"/>
          <w:szCs w:val="22"/>
        </w:rPr>
        <w:t xml:space="preserve"> intitulée </w:t>
      </w:r>
      <w:proofErr w:type="spellStart"/>
      <w:r>
        <w:rPr>
          <w:b/>
          <w:sz w:val="22"/>
          <w:szCs w:val="22"/>
        </w:rPr>
        <w:t>UniTalk</w:t>
      </w:r>
      <w:proofErr w:type="spellEnd"/>
      <w:r>
        <w:rPr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      </w:t>
      </w:r>
    </w:p>
    <w:p w:rsidR="0085051B" w:rsidRDefault="0085051B" w:rsidP="007D2B57">
      <w:pPr>
        <w:widowControl w:val="0"/>
        <w:tabs>
          <w:tab w:val="left" w:pos="142"/>
          <w:tab w:val="left" w:pos="426"/>
          <w:tab w:val="left" w:pos="8160"/>
        </w:tabs>
        <w:autoSpaceDE w:val="0"/>
        <w:spacing w:after="60" w:line="220" w:lineRule="atLeast"/>
        <w:ind w:left="993" w:hanging="993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 w:rsidR="006455F3"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Mission</w:t>
      </w:r>
      <w:r w:rsidRPr="000F40CD">
        <w:rPr>
          <w:b/>
          <w:bCs/>
          <w:sz w:val="22"/>
          <w:szCs w:val="22"/>
        </w:rPr>
        <w:t>:</w:t>
      </w:r>
      <w:proofErr w:type="gramEnd"/>
      <w:r>
        <w:rPr>
          <w:bCs/>
          <w:sz w:val="22"/>
          <w:szCs w:val="22"/>
        </w:rPr>
        <w:t xml:space="preserve">   </w:t>
      </w:r>
    </w:p>
    <w:p w:rsidR="0085051B" w:rsidRPr="00D95754" w:rsidRDefault="00237D10" w:rsidP="002E3011">
      <w:pPr>
        <w:widowControl w:val="0"/>
        <w:numPr>
          <w:ilvl w:val="0"/>
          <w:numId w:val="19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 w:rsidRPr="00D95754">
        <w:rPr>
          <w:sz w:val="22"/>
          <w:szCs w:val="22"/>
        </w:rPr>
        <w:t>I</w:t>
      </w:r>
      <w:r w:rsidR="00D95754" w:rsidRPr="00D95754">
        <w:rPr>
          <w:sz w:val="22"/>
          <w:szCs w:val="22"/>
        </w:rPr>
        <w:t>nscription sur le site</w:t>
      </w:r>
      <w:r w:rsidR="00D95754">
        <w:rPr>
          <w:sz w:val="22"/>
          <w:szCs w:val="22"/>
        </w:rPr>
        <w:t xml:space="preserve"> </w:t>
      </w:r>
      <w:r w:rsidR="00D95754" w:rsidRPr="00D95754">
        <w:rPr>
          <w:sz w:val="22"/>
          <w:szCs w:val="22"/>
        </w:rPr>
        <w:t>/</w:t>
      </w:r>
      <w:r w:rsidR="00D95754">
        <w:rPr>
          <w:sz w:val="22"/>
          <w:szCs w:val="22"/>
        </w:rPr>
        <w:t xml:space="preserve"> </w:t>
      </w:r>
      <w:r w:rsidR="0085051B" w:rsidRPr="00D95754">
        <w:rPr>
          <w:sz w:val="22"/>
          <w:szCs w:val="22"/>
        </w:rPr>
        <w:t>Paiement en ligne et facturation avec</w:t>
      </w:r>
      <w:r w:rsidR="0085051B">
        <w:t xml:space="preserve"> </w:t>
      </w:r>
      <w:proofErr w:type="spellStart"/>
      <w:r w:rsidR="0085051B">
        <w:t>PayPal</w:t>
      </w:r>
      <w:proofErr w:type="spellEnd"/>
      <w:r w:rsidR="0085051B">
        <w:t> ;</w:t>
      </w:r>
    </w:p>
    <w:p w:rsidR="007973D5" w:rsidRPr="006A2C55" w:rsidRDefault="0085051B" w:rsidP="006A2C55">
      <w:pPr>
        <w:widowControl w:val="0"/>
        <w:numPr>
          <w:ilvl w:val="0"/>
          <w:numId w:val="19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 w:rsidRPr="002E3011">
        <w:rPr>
          <w:sz w:val="22"/>
          <w:szCs w:val="22"/>
        </w:rPr>
        <w:t xml:space="preserve">Gestion de l’abonnement client (upgrade, </w:t>
      </w:r>
      <w:proofErr w:type="spellStart"/>
      <w:r w:rsidRPr="002E3011">
        <w:rPr>
          <w:sz w:val="22"/>
          <w:szCs w:val="22"/>
        </w:rPr>
        <w:t>downgrade</w:t>
      </w:r>
      <w:proofErr w:type="spellEnd"/>
      <w:r w:rsidRPr="002E3011">
        <w:rPr>
          <w:sz w:val="22"/>
          <w:szCs w:val="22"/>
        </w:rPr>
        <w:t>) ;</w:t>
      </w:r>
    </w:p>
    <w:p w:rsidR="0085051B" w:rsidRPr="00237D10" w:rsidRDefault="0085051B" w:rsidP="002E3011">
      <w:pPr>
        <w:widowControl w:val="0"/>
        <w:numPr>
          <w:ilvl w:val="0"/>
          <w:numId w:val="19"/>
        </w:numPr>
        <w:tabs>
          <w:tab w:val="clear" w:pos="720"/>
          <w:tab w:val="num" w:pos="1068"/>
          <w:tab w:val="left" w:pos="4320"/>
        </w:tabs>
        <w:autoSpaceDE w:val="0"/>
        <w:spacing w:after="60" w:line="240" w:lineRule="auto"/>
        <w:ind w:left="1068"/>
        <w:jc w:val="both"/>
        <w:rPr>
          <w:sz w:val="22"/>
          <w:szCs w:val="22"/>
        </w:rPr>
      </w:pPr>
      <w:r>
        <w:rPr>
          <w:sz w:val="22"/>
          <w:szCs w:val="22"/>
        </w:rPr>
        <w:t>Dashb</w:t>
      </w:r>
      <w:r w:rsidRPr="00D45808">
        <w:rPr>
          <w:sz w:val="22"/>
          <w:szCs w:val="22"/>
        </w:rPr>
        <w:t>oard du compte entreprise</w:t>
      </w:r>
      <w:r>
        <w:rPr>
          <w:sz w:val="22"/>
          <w:szCs w:val="22"/>
        </w:rPr>
        <w:t xml:space="preserve"> </w:t>
      </w:r>
      <w:r w:rsidRPr="00D45808">
        <w:rPr>
          <w:sz w:val="22"/>
          <w:szCs w:val="22"/>
        </w:rPr>
        <w:t xml:space="preserve">: Back-office </w:t>
      </w:r>
      <w:r>
        <w:rPr>
          <w:sz w:val="22"/>
          <w:szCs w:val="22"/>
        </w:rPr>
        <w:t>d’administration</w:t>
      </w:r>
      <w:r w:rsidR="00237D10">
        <w:t>, historisation des conversations</w:t>
      </w:r>
    </w:p>
    <w:p w:rsidR="0085051B" w:rsidRDefault="001D6BC5" w:rsidP="00237D10">
      <w:pPr>
        <w:widowControl w:val="0"/>
        <w:tabs>
          <w:tab w:val="left" w:pos="8160"/>
        </w:tabs>
        <w:autoSpaceDE w:val="0"/>
        <w:spacing w:after="60" w:line="220" w:lineRule="atLeast"/>
        <w:ind w:left="993" w:hanging="1278"/>
        <w:jc w:val="both"/>
        <w:rPr>
          <w:bCs/>
          <w:sz w:val="22"/>
          <w:szCs w:val="22"/>
          <w:lang w:val="en-US"/>
        </w:rPr>
      </w:pPr>
      <w:r w:rsidRPr="007973D5">
        <w:rPr>
          <w:b/>
          <w:bCs/>
          <w:sz w:val="22"/>
          <w:szCs w:val="22"/>
        </w:rPr>
        <w:t xml:space="preserve">                     </w:t>
      </w:r>
      <w:r w:rsidR="0085051B" w:rsidRPr="002A6D0B">
        <w:rPr>
          <w:b/>
          <w:bCs/>
          <w:sz w:val="22"/>
          <w:szCs w:val="22"/>
          <w:lang w:val="en-US"/>
        </w:rPr>
        <w:t>Outils</w:t>
      </w:r>
      <w:r w:rsidR="0085051B">
        <w:rPr>
          <w:b/>
          <w:bCs/>
          <w:sz w:val="22"/>
          <w:szCs w:val="22"/>
          <w:lang w:val="en-US"/>
        </w:rPr>
        <w:t>:</w:t>
      </w:r>
      <w:r w:rsidR="0085051B" w:rsidRPr="003D464A">
        <w:rPr>
          <w:bCs/>
          <w:sz w:val="22"/>
          <w:szCs w:val="22"/>
          <w:lang w:val="en-US"/>
        </w:rPr>
        <w:t xml:space="preserve"> </w:t>
      </w:r>
      <w:r w:rsidR="008F0861">
        <w:rPr>
          <w:bCs/>
          <w:sz w:val="22"/>
          <w:szCs w:val="22"/>
          <w:lang w:val="en-US"/>
        </w:rPr>
        <w:t xml:space="preserve">  Groovy / Grails, Spring MVC</w:t>
      </w:r>
      <w:r w:rsidR="0085051B" w:rsidRPr="003D464A">
        <w:rPr>
          <w:bCs/>
          <w:sz w:val="22"/>
          <w:szCs w:val="22"/>
          <w:lang w:val="en-US"/>
        </w:rPr>
        <w:t xml:space="preserve">, Ajax / </w:t>
      </w:r>
      <w:proofErr w:type="spellStart"/>
      <w:r w:rsidR="0085051B" w:rsidRPr="003D464A">
        <w:rPr>
          <w:bCs/>
          <w:sz w:val="22"/>
          <w:szCs w:val="22"/>
          <w:lang w:val="en-US"/>
        </w:rPr>
        <w:t>JQuery</w:t>
      </w:r>
      <w:proofErr w:type="spellEnd"/>
      <w:r w:rsidR="0085051B" w:rsidRPr="003D464A">
        <w:rPr>
          <w:bCs/>
          <w:sz w:val="22"/>
          <w:szCs w:val="22"/>
          <w:lang w:val="en-US"/>
        </w:rPr>
        <w:t>, Hib</w:t>
      </w:r>
      <w:r w:rsidR="0085051B">
        <w:rPr>
          <w:bCs/>
          <w:sz w:val="22"/>
          <w:szCs w:val="22"/>
          <w:lang w:val="en-US"/>
        </w:rPr>
        <w:t>ernate,</w:t>
      </w:r>
      <w:r w:rsidR="0085051B">
        <w:rPr>
          <w:b/>
          <w:bCs/>
          <w:sz w:val="22"/>
          <w:szCs w:val="22"/>
          <w:lang w:val="en-US"/>
        </w:rPr>
        <w:t xml:space="preserve"> </w:t>
      </w:r>
      <w:r w:rsidR="0085051B">
        <w:rPr>
          <w:bCs/>
          <w:sz w:val="22"/>
          <w:szCs w:val="22"/>
          <w:lang w:val="en-US"/>
        </w:rPr>
        <w:t xml:space="preserve">MySQL, </w:t>
      </w:r>
      <w:proofErr w:type="spellStart"/>
      <w:r w:rsidR="0085051B" w:rsidRPr="0085051B">
        <w:rPr>
          <w:bCs/>
          <w:sz w:val="22"/>
          <w:szCs w:val="22"/>
          <w:lang w:val="en-US"/>
        </w:rPr>
        <w:t>JUnit</w:t>
      </w:r>
      <w:proofErr w:type="spellEnd"/>
      <w:r w:rsidR="0085051B">
        <w:rPr>
          <w:bCs/>
          <w:sz w:val="22"/>
          <w:szCs w:val="22"/>
          <w:lang w:val="en-US"/>
        </w:rPr>
        <w:t>.</w:t>
      </w:r>
    </w:p>
    <w:p w:rsidR="009979DD" w:rsidRPr="001F7A2A" w:rsidRDefault="0085051B" w:rsidP="00011FE7">
      <w:pPr>
        <w:widowControl w:val="0"/>
        <w:tabs>
          <w:tab w:val="left" w:pos="8160"/>
        </w:tabs>
        <w:autoSpaceDE w:val="0"/>
        <w:spacing w:after="60" w:line="220" w:lineRule="atLeast"/>
        <w:ind w:left="993" w:hanging="1278"/>
        <w:jc w:val="both"/>
        <w:rPr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</w:t>
      </w:r>
      <w:r w:rsidRPr="003D464A">
        <w:rPr>
          <w:b/>
          <w:bCs/>
          <w:sz w:val="22"/>
          <w:szCs w:val="22"/>
          <w:lang w:val="en-US"/>
        </w:rPr>
        <w:t xml:space="preserve">              </w:t>
      </w:r>
      <w:r w:rsidRPr="003D464A">
        <w:rPr>
          <w:bCs/>
          <w:sz w:val="22"/>
          <w:szCs w:val="22"/>
          <w:lang w:val="en-US"/>
        </w:rPr>
        <w:t xml:space="preserve">    </w:t>
      </w:r>
      <w:r w:rsidR="006455F3">
        <w:rPr>
          <w:bCs/>
          <w:sz w:val="22"/>
          <w:szCs w:val="22"/>
          <w:lang w:val="en-US"/>
        </w:rPr>
        <w:t xml:space="preserve"> </w:t>
      </w:r>
      <w:r w:rsidRPr="003D464A">
        <w:rPr>
          <w:bCs/>
          <w:sz w:val="22"/>
          <w:szCs w:val="22"/>
          <w:lang w:val="en-US"/>
        </w:rPr>
        <w:t xml:space="preserve"> </w:t>
      </w:r>
      <w:r w:rsidRPr="009278F6">
        <w:rPr>
          <w:b/>
          <w:bCs/>
          <w:sz w:val="22"/>
          <w:szCs w:val="22"/>
          <w:lang w:val="en-US"/>
        </w:rPr>
        <w:t>Plug-ins</w:t>
      </w:r>
      <w:r w:rsidRPr="000F40CD">
        <w:rPr>
          <w:b/>
          <w:bCs/>
          <w:sz w:val="22"/>
          <w:szCs w:val="22"/>
          <w:lang w:val="en-US"/>
        </w:rPr>
        <w:t>:</w:t>
      </w:r>
      <w:r>
        <w:rPr>
          <w:bCs/>
          <w:sz w:val="22"/>
          <w:szCs w:val="22"/>
          <w:lang w:val="en-US"/>
        </w:rPr>
        <w:t xml:space="preserve"> </w:t>
      </w:r>
      <w:r w:rsidRPr="009A49B3">
        <w:rPr>
          <w:bCs/>
          <w:sz w:val="22"/>
          <w:szCs w:val="22"/>
          <w:lang w:val="en-US"/>
        </w:rPr>
        <w:t xml:space="preserve"> </w:t>
      </w:r>
      <w:proofErr w:type="spellStart"/>
      <w:r w:rsidRPr="00215D0E">
        <w:rPr>
          <w:bCs/>
          <w:sz w:val="22"/>
          <w:szCs w:val="22"/>
          <w:lang w:val="en-US"/>
        </w:rPr>
        <w:t>AcegiSecurity</w:t>
      </w:r>
      <w:proofErr w:type="spellEnd"/>
      <w:r>
        <w:rPr>
          <w:bCs/>
          <w:sz w:val="22"/>
          <w:szCs w:val="22"/>
          <w:lang w:val="en-US"/>
        </w:rPr>
        <w:t xml:space="preserve">, </w:t>
      </w:r>
      <w:r w:rsidRPr="002A6D0B">
        <w:rPr>
          <w:bCs/>
          <w:sz w:val="22"/>
          <w:szCs w:val="22"/>
          <w:lang w:val="en-US"/>
        </w:rPr>
        <w:t>Quartz Enterprise Job Scheduler</w:t>
      </w:r>
      <w:r w:rsidR="008F0861">
        <w:rPr>
          <w:bCs/>
          <w:sz w:val="22"/>
          <w:szCs w:val="22"/>
          <w:lang w:val="en-US"/>
        </w:rPr>
        <w:t xml:space="preserve">, </w:t>
      </w:r>
      <w:r>
        <w:rPr>
          <w:bCs/>
          <w:sz w:val="22"/>
          <w:szCs w:val="22"/>
          <w:lang w:val="en-US"/>
        </w:rPr>
        <w:t xml:space="preserve">Image-Tools, Mail, </w:t>
      </w:r>
      <w:r w:rsidR="00011FE7" w:rsidRPr="00011FE7">
        <w:rPr>
          <w:bCs/>
          <w:sz w:val="22"/>
          <w:szCs w:val="22"/>
          <w:lang w:val="en-US"/>
        </w:rPr>
        <w:t>PayPal-Pro</w:t>
      </w:r>
      <w:r w:rsidR="00237D10">
        <w:rPr>
          <w:bCs/>
          <w:sz w:val="22"/>
          <w:szCs w:val="22"/>
          <w:lang w:val="en-US"/>
        </w:rPr>
        <w:t xml:space="preserve">, </w:t>
      </w:r>
      <w:proofErr w:type="spellStart"/>
      <w:r w:rsidR="00237D10" w:rsidRPr="00237D10">
        <w:rPr>
          <w:bCs/>
          <w:sz w:val="22"/>
          <w:szCs w:val="22"/>
          <w:lang w:val="en-US"/>
        </w:rPr>
        <w:t>CloudFoundry</w:t>
      </w:r>
      <w:proofErr w:type="spellEnd"/>
      <w:r w:rsidR="00011FE7" w:rsidRPr="00011FE7">
        <w:rPr>
          <w:bCs/>
          <w:sz w:val="22"/>
          <w:szCs w:val="22"/>
          <w:lang w:val="en-US"/>
        </w:rPr>
        <w:t>.</w:t>
      </w:r>
      <w:r>
        <w:rPr>
          <w:bCs/>
          <w:sz w:val="22"/>
          <w:szCs w:val="22"/>
          <w:lang w:val="en-US"/>
        </w:rPr>
        <w:t xml:space="preserve">   </w:t>
      </w:r>
    </w:p>
    <w:p w:rsidR="009979DD" w:rsidRPr="00062269" w:rsidRDefault="009979DD" w:rsidP="00011FE7">
      <w:pPr>
        <w:widowControl w:val="0"/>
        <w:tabs>
          <w:tab w:val="left" w:pos="8160"/>
        </w:tabs>
        <w:autoSpaceDE w:val="0"/>
        <w:spacing w:after="60" w:line="220" w:lineRule="atLeast"/>
        <w:ind w:left="1985" w:hanging="2270"/>
        <w:jc w:val="both"/>
        <w:rPr>
          <w:b/>
          <w:bCs/>
          <w:sz w:val="22"/>
          <w:szCs w:val="22"/>
          <w:lang w:val="en-US"/>
        </w:rPr>
      </w:pPr>
      <w:r w:rsidRPr="00062269">
        <w:rPr>
          <w:b/>
          <w:bCs/>
          <w:sz w:val="22"/>
          <w:szCs w:val="22"/>
          <w:lang w:val="en-US"/>
        </w:rPr>
        <w:t xml:space="preserve">                                     </w:t>
      </w:r>
      <w:r w:rsidR="00011FE7" w:rsidRPr="00062269">
        <w:rPr>
          <w:b/>
          <w:bCs/>
          <w:sz w:val="22"/>
          <w:szCs w:val="22"/>
          <w:lang w:val="en-US"/>
        </w:rPr>
        <w:t xml:space="preserve">                                     </w:t>
      </w:r>
    </w:p>
    <w:p w:rsidR="006A2C55" w:rsidRPr="00062269" w:rsidRDefault="006A2C55" w:rsidP="00011FE7">
      <w:pPr>
        <w:widowControl w:val="0"/>
        <w:tabs>
          <w:tab w:val="left" w:pos="8160"/>
        </w:tabs>
        <w:autoSpaceDE w:val="0"/>
        <w:spacing w:after="60" w:line="220" w:lineRule="atLeast"/>
        <w:ind w:left="1985" w:hanging="2270"/>
        <w:jc w:val="both"/>
        <w:rPr>
          <w:b/>
          <w:bCs/>
          <w:sz w:val="22"/>
          <w:szCs w:val="22"/>
          <w:lang w:val="en-US"/>
        </w:rPr>
      </w:pPr>
    </w:p>
    <w:p w:rsidR="006A2C55" w:rsidRPr="00062269" w:rsidRDefault="006A2C55" w:rsidP="00011FE7">
      <w:pPr>
        <w:widowControl w:val="0"/>
        <w:tabs>
          <w:tab w:val="left" w:pos="8160"/>
        </w:tabs>
        <w:autoSpaceDE w:val="0"/>
        <w:spacing w:after="60" w:line="220" w:lineRule="atLeast"/>
        <w:ind w:left="1985" w:hanging="2270"/>
        <w:jc w:val="both"/>
        <w:rPr>
          <w:b/>
          <w:bCs/>
          <w:sz w:val="22"/>
          <w:szCs w:val="22"/>
          <w:lang w:val="en-US"/>
        </w:rPr>
      </w:pPr>
    </w:p>
    <w:p w:rsidR="006A2C55" w:rsidRPr="00062269" w:rsidRDefault="006A2C55" w:rsidP="00011FE7">
      <w:pPr>
        <w:widowControl w:val="0"/>
        <w:tabs>
          <w:tab w:val="left" w:pos="8160"/>
        </w:tabs>
        <w:autoSpaceDE w:val="0"/>
        <w:spacing w:after="60" w:line="220" w:lineRule="atLeast"/>
        <w:ind w:left="1985" w:hanging="2270"/>
        <w:jc w:val="both"/>
        <w:rPr>
          <w:bCs/>
          <w:sz w:val="22"/>
          <w:szCs w:val="22"/>
          <w:lang w:val="en-US"/>
        </w:rPr>
      </w:pPr>
    </w:p>
    <w:p w:rsidR="008F389C" w:rsidRDefault="00532C73" w:rsidP="007E40C9">
      <w:pPr>
        <w:widowControl w:val="0"/>
        <w:tabs>
          <w:tab w:val="left" w:pos="8160"/>
        </w:tabs>
        <w:autoSpaceDE w:val="0"/>
        <w:spacing w:after="60" w:line="220" w:lineRule="atLeast"/>
        <w:ind w:left="1560" w:hanging="1843"/>
        <w:jc w:val="both"/>
        <w:rPr>
          <w:sz w:val="22"/>
          <w:szCs w:val="22"/>
        </w:rPr>
      </w:pPr>
      <w:r w:rsidRPr="00062269">
        <w:rPr>
          <w:b/>
          <w:bCs/>
          <w:sz w:val="22"/>
          <w:szCs w:val="22"/>
          <w:lang w:val="en-US"/>
        </w:rPr>
        <w:t xml:space="preserve">     </w:t>
      </w:r>
      <w:r w:rsidR="006D6DAE">
        <w:rPr>
          <w:b/>
          <w:bCs/>
          <w:sz w:val="22"/>
          <w:szCs w:val="22"/>
        </w:rPr>
        <w:t>Février - Juillet</w:t>
      </w:r>
      <w:r w:rsidR="008F389C">
        <w:rPr>
          <w:b/>
          <w:bCs/>
          <w:sz w:val="22"/>
          <w:szCs w:val="22"/>
        </w:rPr>
        <w:t xml:space="preserve"> 2009 : </w:t>
      </w:r>
      <w:r w:rsidR="00C93505">
        <w:rPr>
          <w:sz w:val="22"/>
          <w:szCs w:val="22"/>
        </w:rPr>
        <w:t>Projet</w:t>
      </w:r>
      <w:r w:rsidR="008F389C">
        <w:rPr>
          <w:sz w:val="22"/>
          <w:szCs w:val="22"/>
        </w:rPr>
        <w:t xml:space="preserve"> de fin d'études effect</w:t>
      </w:r>
      <w:r w:rsidR="00B540FC">
        <w:rPr>
          <w:sz w:val="22"/>
          <w:szCs w:val="22"/>
        </w:rPr>
        <w:t xml:space="preserve">ué au sein de </w:t>
      </w:r>
      <w:r w:rsidR="008F389C">
        <w:rPr>
          <w:sz w:val="22"/>
          <w:szCs w:val="22"/>
        </w:rPr>
        <w:t>Alcatel-Lucent</w:t>
      </w:r>
      <w:r w:rsidR="00214CC4">
        <w:rPr>
          <w:sz w:val="22"/>
          <w:szCs w:val="22"/>
        </w:rPr>
        <w:t xml:space="preserve"> à Salé.</w:t>
      </w:r>
    </w:p>
    <w:p w:rsidR="008F389C" w:rsidRPr="008F389C" w:rsidRDefault="00424BB8" w:rsidP="006B5B79">
      <w:pPr>
        <w:widowControl w:val="0"/>
        <w:tabs>
          <w:tab w:val="left" w:pos="851"/>
          <w:tab w:val="left" w:pos="8160"/>
        </w:tabs>
        <w:autoSpaceDE w:val="0"/>
        <w:spacing w:after="60" w:line="220" w:lineRule="atLeast"/>
        <w:ind w:left="1560" w:hanging="1843"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C93505">
        <w:rPr>
          <w:b/>
          <w:bCs/>
          <w:sz w:val="22"/>
          <w:szCs w:val="22"/>
        </w:rPr>
        <w:t xml:space="preserve">   </w:t>
      </w:r>
      <w:r w:rsidR="00B86F44">
        <w:rPr>
          <w:b/>
          <w:bCs/>
          <w:sz w:val="22"/>
          <w:szCs w:val="22"/>
        </w:rPr>
        <w:t xml:space="preserve">         </w:t>
      </w:r>
      <w:r w:rsidR="00C93505">
        <w:rPr>
          <w:b/>
          <w:bCs/>
          <w:sz w:val="22"/>
          <w:szCs w:val="22"/>
        </w:rPr>
        <w:t xml:space="preserve"> </w:t>
      </w:r>
      <w:r w:rsidR="000A76A2">
        <w:rPr>
          <w:b/>
          <w:bCs/>
          <w:sz w:val="22"/>
          <w:szCs w:val="22"/>
        </w:rPr>
        <w:t xml:space="preserve">     </w:t>
      </w:r>
      <w:r w:rsidR="006B5B79">
        <w:rPr>
          <w:b/>
          <w:bCs/>
          <w:sz w:val="22"/>
          <w:szCs w:val="22"/>
        </w:rPr>
        <w:t xml:space="preserve"> </w:t>
      </w:r>
      <w:r w:rsidR="006D2328">
        <w:rPr>
          <w:b/>
          <w:bCs/>
          <w:sz w:val="22"/>
          <w:szCs w:val="22"/>
        </w:rPr>
        <w:t>Mission</w:t>
      </w:r>
      <w:r w:rsidR="006D2328" w:rsidRPr="000F40CD">
        <w:rPr>
          <w:b/>
          <w:bCs/>
          <w:sz w:val="22"/>
          <w:szCs w:val="22"/>
        </w:rPr>
        <w:t> :</w:t>
      </w:r>
      <w:r w:rsidR="00D95754">
        <w:rPr>
          <w:b/>
          <w:bCs/>
          <w:sz w:val="22"/>
          <w:szCs w:val="22"/>
        </w:rPr>
        <w:t xml:space="preserve"> </w:t>
      </w:r>
      <w:r w:rsidR="00313710" w:rsidRPr="00D95754">
        <w:rPr>
          <w:sz w:val="22"/>
          <w:szCs w:val="22"/>
        </w:rPr>
        <w:t>Réalisation</w:t>
      </w:r>
      <w:r w:rsidR="00313710">
        <w:rPr>
          <w:bCs/>
          <w:sz w:val="22"/>
          <w:szCs w:val="22"/>
        </w:rPr>
        <w:t xml:space="preserve"> d’une plateforme pour l’</w:t>
      </w:r>
      <w:r w:rsidR="000F40CD">
        <w:rPr>
          <w:bCs/>
          <w:sz w:val="22"/>
          <w:szCs w:val="22"/>
        </w:rPr>
        <w:t>A</w:t>
      </w:r>
      <w:r w:rsidR="008F389C" w:rsidRPr="008F389C">
        <w:rPr>
          <w:bCs/>
          <w:sz w:val="22"/>
          <w:szCs w:val="22"/>
        </w:rPr>
        <w:t xml:space="preserve">utomatisation de la validation </w:t>
      </w:r>
      <w:r w:rsidR="00561E2B">
        <w:rPr>
          <w:bCs/>
          <w:sz w:val="22"/>
          <w:szCs w:val="22"/>
        </w:rPr>
        <w:t xml:space="preserve">du produit </w:t>
      </w:r>
      <w:r w:rsidR="000F40CD">
        <w:rPr>
          <w:b/>
          <w:bCs/>
          <w:sz w:val="22"/>
          <w:szCs w:val="22"/>
        </w:rPr>
        <w:t xml:space="preserve">                                      </w:t>
      </w:r>
      <w:r w:rsidR="00D95754">
        <w:rPr>
          <w:b/>
          <w:bCs/>
          <w:sz w:val="22"/>
          <w:szCs w:val="22"/>
        </w:rPr>
        <w:t xml:space="preserve">      </w:t>
      </w:r>
      <w:r w:rsidR="00561E2B" w:rsidRPr="00D95754">
        <w:rPr>
          <w:sz w:val="22"/>
          <w:szCs w:val="22"/>
        </w:rPr>
        <w:t>Parental</w:t>
      </w:r>
      <w:r w:rsidR="002A6D0B">
        <w:rPr>
          <w:b/>
          <w:bCs/>
          <w:sz w:val="22"/>
          <w:szCs w:val="22"/>
        </w:rPr>
        <w:t xml:space="preserve"> </w:t>
      </w:r>
      <w:r w:rsidR="00561E2B">
        <w:rPr>
          <w:bCs/>
          <w:sz w:val="22"/>
          <w:szCs w:val="22"/>
        </w:rPr>
        <w:t xml:space="preserve">&amp; </w:t>
      </w:r>
      <w:r w:rsidR="00151C65">
        <w:rPr>
          <w:bCs/>
          <w:sz w:val="22"/>
          <w:szCs w:val="22"/>
        </w:rPr>
        <w:t>Entreprise Usage Control</w:t>
      </w:r>
      <w:r w:rsidR="008F389C" w:rsidRPr="008F389C">
        <w:rPr>
          <w:bCs/>
          <w:sz w:val="22"/>
          <w:szCs w:val="22"/>
        </w:rPr>
        <w:t>.</w:t>
      </w:r>
    </w:p>
    <w:p w:rsidR="000F40CD" w:rsidRDefault="00424BB8" w:rsidP="000A76A2">
      <w:pPr>
        <w:widowControl w:val="0"/>
        <w:tabs>
          <w:tab w:val="left" w:pos="851"/>
          <w:tab w:val="left" w:pos="993"/>
          <w:tab w:val="left" w:pos="8160"/>
        </w:tabs>
        <w:autoSpaceDE w:val="0"/>
        <w:spacing w:after="60" w:line="220" w:lineRule="atLeast"/>
        <w:ind w:left="993" w:hanging="709"/>
        <w:jc w:val="both"/>
        <w:rPr>
          <w:bCs/>
          <w:sz w:val="22"/>
          <w:szCs w:val="22"/>
        </w:rPr>
      </w:pPr>
      <w:r w:rsidRPr="00F37D02">
        <w:rPr>
          <w:b/>
          <w:bCs/>
          <w:sz w:val="22"/>
          <w:szCs w:val="22"/>
        </w:rPr>
        <w:t xml:space="preserve">        </w:t>
      </w:r>
      <w:r w:rsidR="000A76A2">
        <w:rPr>
          <w:b/>
          <w:bCs/>
          <w:sz w:val="22"/>
          <w:szCs w:val="22"/>
        </w:rPr>
        <w:t xml:space="preserve">  </w:t>
      </w:r>
      <w:r w:rsidR="006B5B79">
        <w:rPr>
          <w:b/>
          <w:bCs/>
          <w:sz w:val="22"/>
          <w:szCs w:val="22"/>
        </w:rPr>
        <w:t xml:space="preserve"> </w:t>
      </w:r>
      <w:r w:rsidR="006D2328" w:rsidRPr="00F37D02">
        <w:rPr>
          <w:b/>
          <w:bCs/>
          <w:sz w:val="22"/>
          <w:szCs w:val="22"/>
        </w:rPr>
        <w:t>Outils :</w:t>
      </w:r>
      <w:r w:rsidR="008F389C" w:rsidRPr="00F37D02">
        <w:rPr>
          <w:b/>
          <w:bCs/>
          <w:sz w:val="22"/>
          <w:szCs w:val="22"/>
        </w:rPr>
        <w:t xml:space="preserve"> </w:t>
      </w:r>
      <w:r w:rsidR="002A6D0B" w:rsidRPr="00F37D02">
        <w:rPr>
          <w:b/>
          <w:bCs/>
          <w:sz w:val="22"/>
          <w:szCs w:val="22"/>
        </w:rPr>
        <w:t xml:space="preserve"> </w:t>
      </w:r>
      <w:r w:rsidR="000F40CD" w:rsidRPr="00F37D02">
        <w:rPr>
          <w:b/>
          <w:bCs/>
          <w:sz w:val="22"/>
          <w:szCs w:val="22"/>
        </w:rPr>
        <w:t xml:space="preserve">  </w:t>
      </w:r>
      <w:r w:rsidR="008F389C" w:rsidRPr="00F37D02">
        <w:rPr>
          <w:bCs/>
          <w:sz w:val="22"/>
          <w:szCs w:val="22"/>
        </w:rPr>
        <w:t>F</w:t>
      </w:r>
      <w:r w:rsidR="00214CC4" w:rsidRPr="00F37D02">
        <w:rPr>
          <w:bCs/>
          <w:sz w:val="22"/>
          <w:szCs w:val="22"/>
        </w:rPr>
        <w:t>édoraC10</w:t>
      </w:r>
      <w:r w:rsidR="008F389C" w:rsidRPr="00F37D02">
        <w:rPr>
          <w:bCs/>
          <w:sz w:val="22"/>
          <w:szCs w:val="22"/>
        </w:rPr>
        <w:t>,</w:t>
      </w:r>
      <w:r w:rsidR="00214CC4" w:rsidRPr="00F37D02">
        <w:rPr>
          <w:bCs/>
          <w:sz w:val="22"/>
          <w:szCs w:val="22"/>
        </w:rPr>
        <w:t xml:space="preserve"> Eclipse </w:t>
      </w:r>
      <w:proofErr w:type="spellStart"/>
      <w:r w:rsidR="00214CC4" w:rsidRPr="00F37D02">
        <w:rPr>
          <w:bCs/>
          <w:sz w:val="22"/>
          <w:szCs w:val="22"/>
        </w:rPr>
        <w:t>Ganymede</w:t>
      </w:r>
      <w:proofErr w:type="spellEnd"/>
      <w:r w:rsidR="00F37D02" w:rsidRPr="00F37D02">
        <w:rPr>
          <w:bCs/>
          <w:sz w:val="22"/>
          <w:szCs w:val="22"/>
        </w:rPr>
        <w:t>, Java, JSF</w:t>
      </w:r>
      <w:r w:rsidR="00891713">
        <w:rPr>
          <w:bCs/>
          <w:sz w:val="22"/>
          <w:szCs w:val="22"/>
        </w:rPr>
        <w:t xml:space="preserve"> / RI</w:t>
      </w:r>
      <w:r w:rsidR="008F0861">
        <w:rPr>
          <w:bCs/>
          <w:sz w:val="22"/>
          <w:szCs w:val="22"/>
        </w:rPr>
        <w:t xml:space="preserve">, JPA, </w:t>
      </w:r>
      <w:proofErr w:type="spellStart"/>
      <w:r w:rsidR="00790C9A" w:rsidRPr="00F37D02">
        <w:rPr>
          <w:bCs/>
          <w:sz w:val="22"/>
          <w:szCs w:val="22"/>
        </w:rPr>
        <w:t>Hibernate</w:t>
      </w:r>
      <w:proofErr w:type="spellEnd"/>
      <w:r w:rsidR="00214CC4" w:rsidRPr="00F37D02">
        <w:rPr>
          <w:bCs/>
          <w:sz w:val="22"/>
          <w:szCs w:val="22"/>
        </w:rPr>
        <w:t>,</w:t>
      </w:r>
      <w:r w:rsidR="00561E2B" w:rsidRPr="00F37D02">
        <w:rPr>
          <w:bCs/>
          <w:sz w:val="22"/>
          <w:szCs w:val="22"/>
        </w:rPr>
        <w:t xml:space="preserve"> C3P0,</w:t>
      </w:r>
      <w:r w:rsidR="00214CC4" w:rsidRPr="00F37D02">
        <w:rPr>
          <w:bCs/>
          <w:sz w:val="22"/>
          <w:szCs w:val="22"/>
        </w:rPr>
        <w:t xml:space="preserve"> XML, </w:t>
      </w:r>
      <w:proofErr w:type="spellStart"/>
      <w:r w:rsidR="00A669E4">
        <w:rPr>
          <w:bCs/>
          <w:sz w:val="22"/>
          <w:szCs w:val="22"/>
        </w:rPr>
        <w:t>JDom</w:t>
      </w:r>
      <w:proofErr w:type="spellEnd"/>
      <w:r w:rsidR="00A669E4">
        <w:rPr>
          <w:bCs/>
          <w:sz w:val="22"/>
          <w:szCs w:val="22"/>
        </w:rPr>
        <w:t>,</w:t>
      </w:r>
      <w:r w:rsidR="00151C65" w:rsidRPr="00790C9A">
        <w:rPr>
          <w:bCs/>
          <w:sz w:val="22"/>
          <w:szCs w:val="22"/>
        </w:rPr>
        <w:t xml:space="preserve"> </w:t>
      </w:r>
      <w:r w:rsidR="000F40CD">
        <w:rPr>
          <w:bCs/>
          <w:sz w:val="22"/>
          <w:szCs w:val="22"/>
        </w:rPr>
        <w:t xml:space="preserve"> </w:t>
      </w:r>
    </w:p>
    <w:p w:rsidR="008F389C" w:rsidRPr="000F40CD" w:rsidRDefault="000F40CD" w:rsidP="009977D3">
      <w:pPr>
        <w:widowControl w:val="0"/>
        <w:tabs>
          <w:tab w:val="left" w:pos="993"/>
          <w:tab w:val="left" w:pos="8160"/>
        </w:tabs>
        <w:autoSpaceDE w:val="0"/>
        <w:spacing w:after="60" w:line="220" w:lineRule="atLeast"/>
        <w:ind w:left="993" w:hanging="709"/>
        <w:jc w:val="both"/>
        <w:rPr>
          <w:bCs/>
          <w:sz w:val="22"/>
          <w:szCs w:val="22"/>
          <w:lang w:val="en-US"/>
        </w:rPr>
      </w:pPr>
      <w:r w:rsidRPr="00D95754">
        <w:rPr>
          <w:b/>
          <w:bCs/>
          <w:sz w:val="22"/>
          <w:szCs w:val="22"/>
        </w:rPr>
        <w:t xml:space="preserve">                              </w:t>
      </w:r>
      <w:r w:rsidR="00214CC4" w:rsidRPr="000F40CD">
        <w:rPr>
          <w:bCs/>
          <w:sz w:val="22"/>
          <w:szCs w:val="22"/>
          <w:lang w:val="en-US"/>
        </w:rPr>
        <w:t>My</w:t>
      </w:r>
      <w:r w:rsidR="001F7A2A">
        <w:rPr>
          <w:bCs/>
          <w:sz w:val="22"/>
          <w:szCs w:val="22"/>
          <w:lang w:val="en-US"/>
        </w:rPr>
        <w:t xml:space="preserve">SQL Cluster, Apache </w:t>
      </w:r>
      <w:proofErr w:type="spellStart"/>
      <w:r w:rsidR="001F7A2A">
        <w:rPr>
          <w:bCs/>
          <w:sz w:val="22"/>
          <w:szCs w:val="22"/>
          <w:lang w:val="en-US"/>
        </w:rPr>
        <w:t>JMeter</w:t>
      </w:r>
      <w:proofErr w:type="spellEnd"/>
      <w:r w:rsidR="00214CC4" w:rsidRPr="000F40CD">
        <w:rPr>
          <w:bCs/>
          <w:sz w:val="22"/>
          <w:szCs w:val="22"/>
          <w:lang w:val="en-US"/>
        </w:rPr>
        <w:t>, Diameter protocol.</w:t>
      </w:r>
    </w:p>
    <w:p w:rsidR="00B540FC" w:rsidRPr="000F40CD" w:rsidRDefault="00B540FC" w:rsidP="00151C65">
      <w:pPr>
        <w:widowControl w:val="0"/>
        <w:tabs>
          <w:tab w:val="left" w:pos="8160"/>
        </w:tabs>
        <w:autoSpaceDE w:val="0"/>
        <w:spacing w:after="60" w:line="220" w:lineRule="atLeast"/>
        <w:ind w:left="2127" w:hanging="1843"/>
        <w:jc w:val="both"/>
        <w:rPr>
          <w:bCs/>
          <w:sz w:val="22"/>
          <w:szCs w:val="22"/>
          <w:lang w:val="en-US"/>
        </w:rPr>
      </w:pPr>
    </w:p>
    <w:p w:rsidR="008F389C" w:rsidRDefault="008F389C" w:rsidP="000F40CD">
      <w:pPr>
        <w:widowControl w:val="0"/>
        <w:tabs>
          <w:tab w:val="left" w:pos="8160"/>
        </w:tabs>
        <w:autoSpaceDE w:val="0"/>
        <w:spacing w:after="60" w:line="220" w:lineRule="atLeast"/>
        <w:ind w:left="2127" w:hanging="2410"/>
        <w:jc w:val="both"/>
        <w:rPr>
          <w:sz w:val="22"/>
          <w:szCs w:val="22"/>
        </w:rPr>
      </w:pPr>
      <w:r w:rsidRPr="00CD687B">
        <w:rPr>
          <w:b/>
          <w:bCs/>
          <w:sz w:val="22"/>
          <w:szCs w:val="22"/>
          <w:lang w:val="en-US"/>
        </w:rPr>
        <w:t xml:space="preserve">     </w:t>
      </w:r>
      <w:r>
        <w:rPr>
          <w:b/>
          <w:bCs/>
          <w:sz w:val="22"/>
          <w:szCs w:val="22"/>
        </w:rPr>
        <w:t xml:space="preserve">Juillet - Août 2008 </w:t>
      </w:r>
      <w:r w:rsidRPr="00280C5C">
        <w:rPr>
          <w:b/>
          <w:bCs/>
          <w:sz w:val="22"/>
          <w:szCs w:val="22"/>
        </w:rPr>
        <w:t>:</w:t>
      </w:r>
      <w:r w:rsidRPr="00280C5C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Stage d’application </w:t>
      </w:r>
      <w:r>
        <w:rPr>
          <w:bCs/>
          <w:sz w:val="22"/>
          <w:szCs w:val="22"/>
        </w:rPr>
        <w:t>effectué</w:t>
      </w:r>
      <w:r w:rsidR="000F40CD">
        <w:rPr>
          <w:sz w:val="22"/>
          <w:szCs w:val="22"/>
        </w:rPr>
        <w:t xml:space="preserve"> au sein du service décisionnel</w:t>
      </w:r>
      <w:r>
        <w:rPr>
          <w:sz w:val="22"/>
          <w:szCs w:val="22"/>
        </w:rPr>
        <w:t xml:space="preserve"> de la </w:t>
      </w:r>
      <w:r>
        <w:rPr>
          <w:bCs/>
          <w:sz w:val="22"/>
          <w:szCs w:val="22"/>
        </w:rPr>
        <w:t>DSI/CG</w:t>
      </w:r>
      <w:r w:rsidR="00062269">
        <w:rPr>
          <w:sz w:val="22"/>
          <w:szCs w:val="22"/>
        </w:rPr>
        <w:t xml:space="preserve"> de l’ONEE</w:t>
      </w:r>
      <w:r>
        <w:rPr>
          <w:sz w:val="22"/>
          <w:szCs w:val="22"/>
        </w:rPr>
        <w:t xml:space="preserve"> à Rabat.</w:t>
      </w:r>
    </w:p>
    <w:p w:rsidR="00C9239F" w:rsidRPr="006E6C24" w:rsidRDefault="00424BB8" w:rsidP="00D95754">
      <w:pPr>
        <w:widowControl w:val="0"/>
        <w:tabs>
          <w:tab w:val="left" w:pos="8160"/>
        </w:tabs>
        <w:autoSpaceDE w:val="0"/>
        <w:spacing w:after="60" w:line="220" w:lineRule="atLeast"/>
        <w:ind w:left="993" w:hanging="141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BA1858">
        <w:rPr>
          <w:sz w:val="22"/>
          <w:szCs w:val="22"/>
        </w:rPr>
        <w:t xml:space="preserve"> </w:t>
      </w:r>
      <w:r w:rsidR="008F389C">
        <w:rPr>
          <w:sz w:val="22"/>
          <w:szCs w:val="22"/>
        </w:rPr>
        <w:t xml:space="preserve"> </w:t>
      </w:r>
      <w:r w:rsidR="00B86F44">
        <w:rPr>
          <w:sz w:val="22"/>
          <w:szCs w:val="22"/>
        </w:rPr>
        <w:t xml:space="preserve"> </w:t>
      </w:r>
      <w:r w:rsidR="006B5B79">
        <w:rPr>
          <w:sz w:val="22"/>
          <w:szCs w:val="22"/>
        </w:rPr>
        <w:t xml:space="preserve"> </w:t>
      </w:r>
      <w:r w:rsidR="000F40CD">
        <w:rPr>
          <w:sz w:val="22"/>
          <w:szCs w:val="22"/>
        </w:rPr>
        <w:t xml:space="preserve"> </w:t>
      </w:r>
      <w:r w:rsidR="006D2328">
        <w:rPr>
          <w:b/>
          <w:bCs/>
          <w:sz w:val="22"/>
          <w:szCs w:val="22"/>
        </w:rPr>
        <w:t>Mission</w:t>
      </w:r>
      <w:r w:rsidR="006D2328" w:rsidRPr="000F40CD">
        <w:rPr>
          <w:b/>
          <w:sz w:val="22"/>
          <w:szCs w:val="22"/>
        </w:rPr>
        <w:t> :</w:t>
      </w:r>
      <w:r w:rsidR="008F389C" w:rsidRPr="000F40CD">
        <w:rPr>
          <w:b/>
          <w:sz w:val="22"/>
          <w:szCs w:val="22"/>
        </w:rPr>
        <w:t xml:space="preserve"> </w:t>
      </w:r>
      <w:r w:rsidR="00C6636C">
        <w:rPr>
          <w:b/>
          <w:sz w:val="22"/>
          <w:szCs w:val="22"/>
        </w:rPr>
        <w:t xml:space="preserve">  </w:t>
      </w:r>
      <w:r w:rsidR="008F389C">
        <w:rPr>
          <w:bCs/>
          <w:sz w:val="22"/>
          <w:szCs w:val="22"/>
        </w:rPr>
        <w:t>Conception et Réalisation d’un</w:t>
      </w:r>
      <w:r w:rsidR="007E40C9">
        <w:rPr>
          <w:bCs/>
          <w:sz w:val="22"/>
          <w:szCs w:val="22"/>
        </w:rPr>
        <w:t xml:space="preserve">e application </w:t>
      </w:r>
      <w:r w:rsidR="008F389C">
        <w:rPr>
          <w:bCs/>
          <w:sz w:val="22"/>
          <w:szCs w:val="22"/>
        </w:rPr>
        <w:t>de construction budgétaire et de contractualisation</w:t>
      </w:r>
      <w:r w:rsidR="000F40CD">
        <w:rPr>
          <w:bCs/>
          <w:sz w:val="22"/>
          <w:szCs w:val="22"/>
        </w:rPr>
        <w:t xml:space="preserve"> </w:t>
      </w:r>
      <w:r w:rsidR="000F40CD" w:rsidRPr="00EC70F7">
        <w:rPr>
          <w:bCs/>
          <w:sz w:val="22"/>
          <w:szCs w:val="22"/>
        </w:rPr>
        <w:t>interne</w:t>
      </w:r>
      <w:r w:rsidR="000F40CD">
        <w:rPr>
          <w:bCs/>
          <w:sz w:val="22"/>
          <w:szCs w:val="22"/>
        </w:rPr>
        <w:t>.</w:t>
      </w:r>
    </w:p>
    <w:p w:rsidR="00C6636C" w:rsidRDefault="001D6BC5" w:rsidP="009977D3">
      <w:pPr>
        <w:widowControl w:val="0"/>
        <w:tabs>
          <w:tab w:val="left" w:pos="8160"/>
        </w:tabs>
        <w:autoSpaceDE w:val="0"/>
        <w:spacing w:after="60" w:line="240" w:lineRule="auto"/>
        <w:ind w:left="993" w:hanging="1418"/>
        <w:jc w:val="both"/>
        <w:rPr>
          <w:bCs/>
          <w:sz w:val="22"/>
          <w:szCs w:val="22"/>
          <w:lang w:val="en-US"/>
        </w:rPr>
      </w:pPr>
      <w:r w:rsidRPr="00874EF5">
        <w:rPr>
          <w:b/>
          <w:bCs/>
          <w:sz w:val="22"/>
          <w:szCs w:val="22"/>
        </w:rPr>
        <w:t xml:space="preserve">                      </w:t>
      </w:r>
      <w:r w:rsidR="006B5B79" w:rsidRPr="00874EF5">
        <w:rPr>
          <w:b/>
          <w:bCs/>
          <w:sz w:val="22"/>
          <w:szCs w:val="22"/>
        </w:rPr>
        <w:t xml:space="preserve"> </w:t>
      </w:r>
      <w:r w:rsidRPr="00874EF5">
        <w:rPr>
          <w:b/>
          <w:bCs/>
          <w:sz w:val="22"/>
          <w:szCs w:val="22"/>
        </w:rPr>
        <w:t xml:space="preserve"> </w:t>
      </w:r>
      <w:proofErr w:type="spellStart"/>
      <w:r w:rsidR="000F40CD" w:rsidRPr="000F40CD">
        <w:rPr>
          <w:b/>
          <w:bCs/>
          <w:sz w:val="22"/>
          <w:szCs w:val="22"/>
          <w:lang w:val="en-US"/>
        </w:rPr>
        <w:t>Outils</w:t>
      </w:r>
      <w:proofErr w:type="spellEnd"/>
      <w:r w:rsidR="000F40CD" w:rsidRPr="00C6636C">
        <w:rPr>
          <w:b/>
          <w:sz w:val="22"/>
          <w:szCs w:val="22"/>
          <w:lang w:val="en-US"/>
        </w:rPr>
        <w:t>:</w:t>
      </w:r>
      <w:r w:rsidR="008F389C" w:rsidRPr="000F40CD">
        <w:rPr>
          <w:bCs/>
          <w:sz w:val="22"/>
          <w:szCs w:val="22"/>
          <w:lang w:val="en-US"/>
        </w:rPr>
        <w:t xml:space="preserve"> </w:t>
      </w:r>
      <w:r w:rsidR="00C6636C">
        <w:rPr>
          <w:bCs/>
          <w:sz w:val="22"/>
          <w:szCs w:val="22"/>
          <w:lang w:val="en-US"/>
        </w:rPr>
        <w:t xml:space="preserve">    </w:t>
      </w:r>
      <w:r w:rsidR="008F0861">
        <w:rPr>
          <w:bCs/>
          <w:sz w:val="22"/>
          <w:szCs w:val="22"/>
          <w:lang w:val="en-US"/>
        </w:rPr>
        <w:t>Visual Studio</w:t>
      </w:r>
      <w:r w:rsidR="008F389C" w:rsidRPr="000F40CD">
        <w:rPr>
          <w:bCs/>
          <w:sz w:val="22"/>
          <w:szCs w:val="22"/>
          <w:lang w:val="en-US"/>
        </w:rPr>
        <w:t xml:space="preserve"> 2005, SQL Serv</w:t>
      </w:r>
      <w:r w:rsidR="00532C73" w:rsidRPr="000F40CD">
        <w:rPr>
          <w:bCs/>
          <w:sz w:val="22"/>
          <w:szCs w:val="22"/>
          <w:lang w:val="en-US"/>
        </w:rPr>
        <w:t>er 2005, Crystal Reports, C#</w:t>
      </w:r>
      <w:r w:rsidR="008F389C" w:rsidRPr="000F40CD">
        <w:rPr>
          <w:bCs/>
          <w:sz w:val="22"/>
          <w:szCs w:val="22"/>
          <w:lang w:val="en-US"/>
        </w:rPr>
        <w:t>,</w:t>
      </w:r>
      <w:r w:rsidR="008F389C" w:rsidRPr="000F40CD">
        <w:rPr>
          <w:lang w:val="en-US"/>
        </w:rPr>
        <w:t xml:space="preserve"> </w:t>
      </w:r>
      <w:r w:rsidR="000F40CD">
        <w:rPr>
          <w:bCs/>
          <w:sz w:val="22"/>
          <w:szCs w:val="22"/>
          <w:lang w:val="en-US"/>
        </w:rPr>
        <w:t>CSharpCompleter2005</w:t>
      </w:r>
      <w:r w:rsidR="00B86F44" w:rsidRPr="000F40CD">
        <w:rPr>
          <w:bCs/>
          <w:sz w:val="22"/>
          <w:szCs w:val="22"/>
          <w:lang w:val="en-US"/>
        </w:rPr>
        <w:t>.</w:t>
      </w:r>
    </w:p>
    <w:p w:rsidR="00E24F0D" w:rsidRPr="00C9239F" w:rsidRDefault="00E24F0D" w:rsidP="00C6636C">
      <w:pPr>
        <w:widowControl w:val="0"/>
        <w:tabs>
          <w:tab w:val="left" w:pos="8160"/>
        </w:tabs>
        <w:autoSpaceDE w:val="0"/>
        <w:spacing w:after="60" w:line="220" w:lineRule="atLeast"/>
        <w:jc w:val="both"/>
        <w:rPr>
          <w:b/>
          <w:bCs/>
          <w:sz w:val="22"/>
          <w:szCs w:val="22"/>
          <w:lang w:val="en-US"/>
        </w:rPr>
      </w:pPr>
    </w:p>
    <w:p w:rsidR="008F389C" w:rsidRDefault="003932E3" w:rsidP="00C6636C">
      <w:pPr>
        <w:widowControl w:val="0"/>
        <w:tabs>
          <w:tab w:val="left" w:pos="8160"/>
        </w:tabs>
        <w:autoSpaceDE w:val="0"/>
        <w:spacing w:after="60" w:line="220" w:lineRule="atLeas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Juillet -</w:t>
      </w:r>
      <w:r w:rsidR="008F389C">
        <w:rPr>
          <w:b/>
          <w:bCs/>
          <w:sz w:val="22"/>
          <w:szCs w:val="22"/>
        </w:rPr>
        <w:t xml:space="preserve"> Sept 2007 </w:t>
      </w:r>
      <w:r w:rsidR="008F389C" w:rsidRPr="00280C5C">
        <w:rPr>
          <w:b/>
          <w:sz w:val="22"/>
          <w:szCs w:val="22"/>
        </w:rPr>
        <w:t>:</w:t>
      </w:r>
      <w:r w:rsidR="008F389C">
        <w:rPr>
          <w:sz w:val="22"/>
          <w:szCs w:val="22"/>
        </w:rPr>
        <w:t xml:space="preserve"> Stage d’</w:t>
      </w:r>
      <w:r w:rsidR="00C6636C">
        <w:rPr>
          <w:sz w:val="22"/>
          <w:szCs w:val="22"/>
        </w:rPr>
        <w:t>application au sein du Service i</w:t>
      </w:r>
      <w:r w:rsidR="00EC2C3B">
        <w:rPr>
          <w:sz w:val="22"/>
          <w:szCs w:val="22"/>
        </w:rPr>
        <w:t>nformatique de la LAFARGE</w:t>
      </w:r>
      <w:r w:rsidR="008F389C">
        <w:rPr>
          <w:sz w:val="22"/>
          <w:szCs w:val="22"/>
        </w:rPr>
        <w:t xml:space="preserve"> Ciment à Meknès.</w:t>
      </w:r>
    </w:p>
    <w:p w:rsidR="006D2328" w:rsidRDefault="008F389C" w:rsidP="00B27A74">
      <w:pPr>
        <w:widowControl w:val="0"/>
        <w:tabs>
          <w:tab w:val="left" w:pos="8160"/>
        </w:tabs>
        <w:autoSpaceDE w:val="0"/>
        <w:spacing w:after="60" w:line="220" w:lineRule="atLeast"/>
        <w:ind w:left="993" w:hanging="141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B86F44">
        <w:rPr>
          <w:sz w:val="22"/>
          <w:szCs w:val="22"/>
        </w:rPr>
        <w:t xml:space="preserve">    </w:t>
      </w:r>
      <w:r w:rsidR="006B5B79">
        <w:rPr>
          <w:sz w:val="22"/>
          <w:szCs w:val="22"/>
        </w:rPr>
        <w:t xml:space="preserve"> </w:t>
      </w:r>
      <w:r w:rsidR="006D2328">
        <w:rPr>
          <w:b/>
          <w:bCs/>
          <w:sz w:val="22"/>
          <w:szCs w:val="22"/>
        </w:rPr>
        <w:t>Mission</w:t>
      </w:r>
      <w:r w:rsidR="006D2328" w:rsidRPr="00C6636C">
        <w:rPr>
          <w:b/>
          <w:bCs/>
          <w:sz w:val="22"/>
          <w:szCs w:val="22"/>
        </w:rPr>
        <w:t> :</w:t>
      </w:r>
      <w:r w:rsidR="00D26336">
        <w:rPr>
          <w:sz w:val="22"/>
          <w:szCs w:val="22"/>
        </w:rPr>
        <w:t xml:space="preserve"> </w:t>
      </w:r>
      <w:r w:rsidR="00114780">
        <w:rPr>
          <w:sz w:val="22"/>
          <w:szCs w:val="22"/>
        </w:rPr>
        <w:t>Conception et d</w:t>
      </w:r>
      <w:r w:rsidR="00D26336">
        <w:rPr>
          <w:sz w:val="22"/>
          <w:szCs w:val="22"/>
        </w:rPr>
        <w:t>éveloppement</w:t>
      </w:r>
      <w:r>
        <w:rPr>
          <w:sz w:val="22"/>
          <w:szCs w:val="22"/>
        </w:rPr>
        <w:t xml:space="preserve"> d’une application web supportant le processus de suivi, contrôle et mesure </w:t>
      </w:r>
      <w:r w:rsidR="006D2328">
        <w:rPr>
          <w:sz w:val="22"/>
          <w:szCs w:val="22"/>
        </w:rPr>
        <w:t xml:space="preserve">      </w:t>
      </w:r>
    </w:p>
    <w:p w:rsidR="00424BB8" w:rsidRDefault="006D2328" w:rsidP="00B27A74">
      <w:pPr>
        <w:widowControl w:val="0"/>
        <w:tabs>
          <w:tab w:val="left" w:pos="8160"/>
        </w:tabs>
        <w:autoSpaceDE w:val="0"/>
        <w:spacing w:after="60" w:line="220" w:lineRule="atLeast"/>
        <w:ind w:left="993" w:hanging="1418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</w:t>
      </w:r>
      <w:proofErr w:type="gramStart"/>
      <w:r w:rsidR="008F389C">
        <w:rPr>
          <w:sz w:val="22"/>
          <w:szCs w:val="22"/>
        </w:rPr>
        <w:t>des</w:t>
      </w:r>
      <w:proofErr w:type="gramEnd"/>
      <w:r w:rsidR="008F389C">
        <w:rPr>
          <w:sz w:val="22"/>
          <w:szCs w:val="22"/>
        </w:rPr>
        <w:t xml:space="preserve"> résultats et la génération automatique des histogrammes et sectoriels.</w:t>
      </w:r>
    </w:p>
    <w:p w:rsidR="008F389C" w:rsidRDefault="00424BB8" w:rsidP="009977D3">
      <w:pPr>
        <w:widowControl w:val="0"/>
        <w:tabs>
          <w:tab w:val="left" w:pos="851"/>
          <w:tab w:val="left" w:pos="8160"/>
        </w:tabs>
        <w:autoSpaceDE w:val="0"/>
        <w:spacing w:after="60" w:line="220" w:lineRule="atLeast"/>
        <w:ind w:left="993" w:hanging="1418"/>
        <w:jc w:val="both"/>
        <w:rPr>
          <w:lang w:val="en-US"/>
        </w:rPr>
      </w:pPr>
      <w:r w:rsidRPr="006D2328">
        <w:rPr>
          <w:sz w:val="22"/>
          <w:szCs w:val="22"/>
        </w:rPr>
        <w:t xml:space="preserve">                </w:t>
      </w:r>
      <w:r w:rsidR="00B86F44" w:rsidRPr="006D2328">
        <w:rPr>
          <w:sz w:val="22"/>
          <w:szCs w:val="22"/>
        </w:rPr>
        <w:t xml:space="preserve">       </w:t>
      </w:r>
      <w:r w:rsidR="006B5B79" w:rsidRPr="006D2328">
        <w:rPr>
          <w:sz w:val="22"/>
          <w:szCs w:val="22"/>
        </w:rPr>
        <w:t xml:space="preserve"> </w:t>
      </w:r>
      <w:r w:rsidR="00C6636C" w:rsidRPr="00BA1858">
        <w:rPr>
          <w:b/>
          <w:bCs/>
          <w:sz w:val="22"/>
          <w:szCs w:val="22"/>
          <w:lang w:val="en-US"/>
        </w:rPr>
        <w:t>Outils</w:t>
      </w:r>
      <w:r w:rsidR="00C6636C" w:rsidRPr="00C6636C">
        <w:rPr>
          <w:b/>
          <w:lang w:val="en-US"/>
        </w:rPr>
        <w:t>:</w:t>
      </w:r>
      <w:r w:rsidR="008F389C" w:rsidRPr="00BA1858">
        <w:rPr>
          <w:lang w:val="en-US"/>
        </w:rPr>
        <w:t xml:space="preserve"> </w:t>
      </w:r>
      <w:r w:rsidR="00C6636C">
        <w:rPr>
          <w:lang w:val="en-US"/>
        </w:rPr>
        <w:t xml:space="preserve">   </w:t>
      </w:r>
      <w:r w:rsidR="008F389C" w:rsidRPr="00BA1858">
        <w:rPr>
          <w:lang w:val="en-US"/>
        </w:rPr>
        <w:t xml:space="preserve">PHP, MySQL, XHTML / CSS, JavaScript, </w:t>
      </w:r>
      <w:proofErr w:type="spellStart"/>
      <w:r w:rsidR="008F389C" w:rsidRPr="00BA1858">
        <w:rPr>
          <w:lang w:val="en-US"/>
        </w:rPr>
        <w:t>EasyPHP</w:t>
      </w:r>
      <w:proofErr w:type="spellEnd"/>
      <w:r w:rsidR="008F389C" w:rsidRPr="00BA1858">
        <w:rPr>
          <w:lang w:val="en-US"/>
        </w:rPr>
        <w:t>, Dreamweaver, Photoshop, Flash.</w:t>
      </w:r>
    </w:p>
    <w:p w:rsidR="009977D3" w:rsidRDefault="009977D3" w:rsidP="00C6636C">
      <w:pPr>
        <w:widowControl w:val="0"/>
        <w:tabs>
          <w:tab w:val="left" w:pos="851"/>
          <w:tab w:val="left" w:pos="8160"/>
        </w:tabs>
        <w:autoSpaceDE w:val="0"/>
        <w:spacing w:after="60" w:line="220" w:lineRule="atLeast"/>
        <w:ind w:left="993" w:hanging="1418"/>
        <w:jc w:val="both"/>
        <w:rPr>
          <w:lang w:val="en-US"/>
        </w:rPr>
      </w:pPr>
    </w:p>
    <w:p w:rsidR="00C6636C" w:rsidRPr="009977D3" w:rsidRDefault="008F389C" w:rsidP="009977D3">
      <w:pPr>
        <w:shd w:val="clear" w:color="auto" w:fill="B8CCE4"/>
        <w:tabs>
          <w:tab w:val="right" w:pos="10080"/>
        </w:tabs>
        <w:ind w:right="-517"/>
        <w:jc w:val="both"/>
        <w:rPr>
          <w:b/>
          <w:bCs/>
          <w:sz w:val="20"/>
          <w:szCs w:val="20"/>
        </w:rPr>
      </w:pPr>
      <w:r>
        <w:rPr>
          <w:b/>
          <w:sz w:val="28"/>
          <w:szCs w:val="28"/>
        </w:rPr>
        <w:t>P</w:t>
      </w:r>
      <w:r>
        <w:rPr>
          <w:b/>
          <w:sz w:val="20"/>
          <w:szCs w:val="20"/>
        </w:rPr>
        <w:t>ROJETS RÉALISÉS</w:t>
      </w:r>
      <w:r>
        <w:rPr>
          <w:b/>
          <w:bCs/>
          <w:sz w:val="20"/>
          <w:szCs w:val="20"/>
        </w:rPr>
        <w:t> </w:t>
      </w:r>
    </w:p>
    <w:p w:rsidR="00C6636C" w:rsidRDefault="008F389C" w:rsidP="009E363A">
      <w:pPr>
        <w:widowControl w:val="0"/>
        <w:numPr>
          <w:ilvl w:val="0"/>
          <w:numId w:val="21"/>
        </w:numPr>
        <w:tabs>
          <w:tab w:val="left" w:pos="4320"/>
        </w:tabs>
        <w:autoSpaceDE w:val="0"/>
        <w:spacing w:after="6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Conception et réalisation d’une application pour la gestion de la surveillance des examens à la Faculté des</w:t>
      </w:r>
      <w:r w:rsidR="00C6636C">
        <w:rPr>
          <w:sz w:val="22"/>
          <w:szCs w:val="22"/>
        </w:rPr>
        <w:t xml:space="preserve"> Sciences</w:t>
      </w:r>
    </w:p>
    <w:p w:rsidR="00C6636C" w:rsidRPr="0088519A" w:rsidRDefault="00891713" w:rsidP="00D73917">
      <w:pPr>
        <w:widowControl w:val="0"/>
        <w:tabs>
          <w:tab w:val="left" w:pos="4320"/>
        </w:tabs>
        <w:autoSpaceDE w:val="0"/>
        <w:spacing w:after="60" w:line="240" w:lineRule="auto"/>
        <w:ind w:left="720"/>
        <w:jc w:val="both"/>
        <w:rPr>
          <w:sz w:val="22"/>
          <w:szCs w:val="22"/>
        </w:rPr>
      </w:pPr>
      <w:proofErr w:type="gramStart"/>
      <w:r w:rsidRPr="0088519A">
        <w:rPr>
          <w:sz w:val="22"/>
          <w:szCs w:val="22"/>
        </w:rPr>
        <w:t>d’Oujda</w:t>
      </w:r>
      <w:proofErr w:type="gramEnd"/>
      <w:r w:rsidRPr="0088519A">
        <w:rPr>
          <w:sz w:val="22"/>
          <w:szCs w:val="22"/>
        </w:rPr>
        <w:t xml:space="preserve"> : </w:t>
      </w:r>
      <w:proofErr w:type="spellStart"/>
      <w:r w:rsidRPr="0088519A">
        <w:rPr>
          <w:sz w:val="22"/>
          <w:szCs w:val="22"/>
        </w:rPr>
        <w:t>NetBeans</w:t>
      </w:r>
      <w:proofErr w:type="spellEnd"/>
      <w:r w:rsidRPr="0088519A">
        <w:rPr>
          <w:sz w:val="22"/>
          <w:szCs w:val="22"/>
        </w:rPr>
        <w:t>, JSF / RI</w:t>
      </w:r>
      <w:r w:rsidR="00C6636C" w:rsidRPr="0088519A">
        <w:rPr>
          <w:sz w:val="22"/>
          <w:szCs w:val="22"/>
        </w:rPr>
        <w:t>, MySQL</w:t>
      </w:r>
      <w:r w:rsidR="008F389C" w:rsidRPr="0088519A">
        <w:rPr>
          <w:sz w:val="22"/>
          <w:szCs w:val="22"/>
        </w:rPr>
        <w:t xml:space="preserve">, </w:t>
      </w:r>
      <w:proofErr w:type="spellStart"/>
      <w:r w:rsidR="008F389C" w:rsidRPr="0088519A">
        <w:rPr>
          <w:sz w:val="22"/>
          <w:szCs w:val="22"/>
        </w:rPr>
        <w:t>Tomca</w:t>
      </w:r>
      <w:r w:rsidR="00C6636C" w:rsidRPr="0088519A">
        <w:rPr>
          <w:sz w:val="22"/>
          <w:szCs w:val="22"/>
        </w:rPr>
        <w:t>t</w:t>
      </w:r>
      <w:proofErr w:type="spellEnd"/>
      <w:r w:rsidR="00C6636C" w:rsidRPr="0088519A">
        <w:rPr>
          <w:sz w:val="22"/>
          <w:szCs w:val="22"/>
        </w:rPr>
        <w:t xml:space="preserve">, </w:t>
      </w:r>
      <w:proofErr w:type="spellStart"/>
      <w:r w:rsidR="00C6636C" w:rsidRPr="0088519A">
        <w:rPr>
          <w:sz w:val="22"/>
          <w:szCs w:val="22"/>
        </w:rPr>
        <w:t>Javascript</w:t>
      </w:r>
      <w:proofErr w:type="spellEnd"/>
      <w:r w:rsidR="008F389C" w:rsidRPr="0088519A">
        <w:rPr>
          <w:sz w:val="22"/>
          <w:szCs w:val="22"/>
        </w:rPr>
        <w:t>.</w:t>
      </w:r>
    </w:p>
    <w:p w:rsidR="00C6636C" w:rsidRPr="00F5785F" w:rsidRDefault="008F389C" w:rsidP="009E363A">
      <w:pPr>
        <w:widowControl w:val="0"/>
        <w:numPr>
          <w:ilvl w:val="0"/>
          <w:numId w:val="21"/>
        </w:numPr>
        <w:tabs>
          <w:tab w:val="left" w:pos="4320"/>
        </w:tabs>
        <w:autoSpaceDE w:val="0"/>
        <w:spacing w:after="6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Mini projet sur l’utilisation des sessions pour stocker le contenu d’un caddie virtuel : Java/JSP/Servlet, Eclipse.</w:t>
      </w:r>
    </w:p>
    <w:p w:rsidR="007D2B57" w:rsidRDefault="008F389C" w:rsidP="009E363A">
      <w:pPr>
        <w:numPr>
          <w:ilvl w:val="0"/>
          <w:numId w:val="21"/>
        </w:numPr>
        <w:suppressAutoHyphens w:val="0"/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Modélisation d’un système de gestion des séminaires pour </w:t>
      </w:r>
      <w:proofErr w:type="gramStart"/>
      <w:r>
        <w:rPr>
          <w:sz w:val="22"/>
          <w:szCs w:val="22"/>
        </w:rPr>
        <w:t>l’université:</w:t>
      </w:r>
      <w:proofErr w:type="gramEnd"/>
      <w:r>
        <w:rPr>
          <w:sz w:val="22"/>
          <w:szCs w:val="22"/>
        </w:rPr>
        <w:t xml:space="preserve"> UML, Rational Rose.</w:t>
      </w:r>
    </w:p>
    <w:p w:rsidR="005A175E" w:rsidRPr="007D2B57" w:rsidRDefault="005A175E" w:rsidP="005A175E">
      <w:pPr>
        <w:suppressAutoHyphens w:val="0"/>
        <w:spacing w:line="240" w:lineRule="auto"/>
        <w:ind w:left="720"/>
        <w:jc w:val="both"/>
        <w:rPr>
          <w:sz w:val="22"/>
          <w:szCs w:val="22"/>
        </w:rPr>
      </w:pPr>
    </w:p>
    <w:p w:rsidR="00C6636C" w:rsidRPr="009977D3" w:rsidRDefault="008F389C" w:rsidP="009977D3">
      <w:pPr>
        <w:shd w:val="clear" w:color="auto" w:fill="B8CCE4"/>
        <w:tabs>
          <w:tab w:val="right" w:pos="10080"/>
        </w:tabs>
        <w:ind w:right="-517"/>
        <w:jc w:val="both"/>
        <w:rPr>
          <w:b/>
        </w:rPr>
      </w:pPr>
      <w:r>
        <w:rPr>
          <w:b/>
          <w:sz w:val="28"/>
          <w:szCs w:val="28"/>
        </w:rPr>
        <w:t>D</w:t>
      </w:r>
      <w:r>
        <w:rPr>
          <w:b/>
          <w:sz w:val="20"/>
          <w:szCs w:val="20"/>
        </w:rPr>
        <w:t>OMAINES ET COMPETENCES</w:t>
      </w:r>
    </w:p>
    <w:p w:rsidR="008F389C" w:rsidRDefault="008F389C" w:rsidP="00011FE7">
      <w:pPr>
        <w:numPr>
          <w:ilvl w:val="0"/>
          <w:numId w:val="6"/>
        </w:numPr>
        <w:suppressAutoHyphens w:val="0"/>
        <w:spacing w:line="240" w:lineRule="auto"/>
        <w:jc w:val="both"/>
        <w:rPr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Programmation</w:t>
      </w:r>
      <w:r w:rsidR="00931D09">
        <w:rPr>
          <w:sz w:val="22"/>
          <w:szCs w:val="22"/>
        </w:rPr>
        <w:t> : C, C++</w:t>
      </w:r>
      <w:r w:rsidR="00FE2909">
        <w:rPr>
          <w:sz w:val="22"/>
          <w:szCs w:val="22"/>
        </w:rPr>
        <w:t>,</w:t>
      </w:r>
      <w:r w:rsidR="0015135D">
        <w:rPr>
          <w:sz w:val="22"/>
          <w:szCs w:val="22"/>
        </w:rPr>
        <w:t xml:space="preserve"> Java</w:t>
      </w:r>
      <w:r w:rsidR="00D959CE">
        <w:rPr>
          <w:sz w:val="22"/>
          <w:szCs w:val="22"/>
        </w:rPr>
        <w:t>(8,9)</w:t>
      </w:r>
      <w:r w:rsidR="0015135D">
        <w:rPr>
          <w:sz w:val="22"/>
          <w:szCs w:val="22"/>
        </w:rPr>
        <w:t>, C#</w:t>
      </w:r>
      <w:r>
        <w:rPr>
          <w:color w:val="000000"/>
          <w:sz w:val="22"/>
          <w:szCs w:val="22"/>
        </w:rPr>
        <w:t>.</w:t>
      </w:r>
    </w:p>
    <w:p w:rsidR="00C6636C" w:rsidRPr="00DC7E78" w:rsidRDefault="00C6636C" w:rsidP="00C6636C">
      <w:pPr>
        <w:suppressAutoHyphens w:val="0"/>
        <w:spacing w:line="240" w:lineRule="auto"/>
        <w:ind w:left="720"/>
        <w:jc w:val="both"/>
        <w:rPr>
          <w:sz w:val="22"/>
          <w:szCs w:val="22"/>
        </w:rPr>
      </w:pPr>
    </w:p>
    <w:p w:rsidR="008F389C" w:rsidRPr="009C34BD" w:rsidRDefault="008F389C">
      <w:pPr>
        <w:numPr>
          <w:ilvl w:val="0"/>
          <w:numId w:val="6"/>
        </w:numPr>
        <w:suppressAutoHyphens w:val="0"/>
        <w:spacing w:line="240" w:lineRule="auto"/>
        <w:jc w:val="both"/>
        <w:rPr>
          <w:sz w:val="22"/>
          <w:szCs w:val="22"/>
        </w:rPr>
      </w:pPr>
      <w:r w:rsidRPr="009C34BD">
        <w:rPr>
          <w:b/>
          <w:bCs/>
          <w:sz w:val="22"/>
          <w:szCs w:val="22"/>
        </w:rPr>
        <w:t xml:space="preserve">Plateforme </w:t>
      </w:r>
      <w:r w:rsidRPr="009C34BD">
        <w:rPr>
          <w:bCs/>
          <w:sz w:val="22"/>
          <w:szCs w:val="22"/>
        </w:rPr>
        <w:t>:</w:t>
      </w:r>
      <w:r w:rsidRPr="009C34BD">
        <w:rPr>
          <w:sz w:val="22"/>
          <w:szCs w:val="22"/>
        </w:rPr>
        <w:t xml:space="preserve"> J2EE (Servlet, JSP,</w:t>
      </w:r>
      <w:r w:rsidR="00DC7E78" w:rsidRPr="009C34BD">
        <w:rPr>
          <w:sz w:val="22"/>
          <w:szCs w:val="22"/>
        </w:rPr>
        <w:t xml:space="preserve"> JSF</w:t>
      </w:r>
      <w:r w:rsidR="006A0C5F" w:rsidRPr="009C34BD">
        <w:t>,</w:t>
      </w:r>
      <w:r w:rsidRPr="009C34BD">
        <w:rPr>
          <w:sz w:val="22"/>
          <w:szCs w:val="22"/>
        </w:rPr>
        <w:t xml:space="preserve"> EJB</w:t>
      </w:r>
      <w:r w:rsidR="00C679A3" w:rsidRPr="009C34BD">
        <w:rPr>
          <w:sz w:val="22"/>
          <w:szCs w:val="22"/>
        </w:rPr>
        <w:t xml:space="preserve"> 3</w:t>
      </w:r>
      <w:r w:rsidRPr="009C34BD">
        <w:rPr>
          <w:sz w:val="22"/>
          <w:szCs w:val="22"/>
        </w:rPr>
        <w:t xml:space="preserve">, RMI, JNDI, </w:t>
      </w:r>
      <w:r w:rsidR="00C6636C" w:rsidRPr="009C34BD">
        <w:rPr>
          <w:sz w:val="22"/>
          <w:szCs w:val="22"/>
        </w:rPr>
        <w:t>JDBC</w:t>
      </w:r>
      <w:r w:rsidR="009C34BD" w:rsidRPr="009C34BD">
        <w:rPr>
          <w:sz w:val="22"/>
          <w:szCs w:val="22"/>
        </w:rPr>
        <w:t>, JAXP</w:t>
      </w:r>
      <w:r w:rsidRPr="009C34BD">
        <w:rPr>
          <w:sz w:val="22"/>
          <w:szCs w:val="22"/>
        </w:rPr>
        <w:t>),</w:t>
      </w:r>
    </w:p>
    <w:p w:rsidR="008F389C" w:rsidRDefault="008F389C" w:rsidP="00D73917">
      <w:pPr>
        <w:suppressAutoHyphens w:val="0"/>
        <w:spacing w:line="240" w:lineRule="auto"/>
        <w:ind w:left="360"/>
        <w:jc w:val="both"/>
        <w:rPr>
          <w:sz w:val="22"/>
          <w:szCs w:val="22"/>
          <w:lang w:val="en-US"/>
        </w:rPr>
      </w:pPr>
      <w:r w:rsidRPr="00602DEA">
        <w:rPr>
          <w:b/>
          <w:bCs/>
          <w:sz w:val="22"/>
          <w:szCs w:val="22"/>
        </w:rPr>
        <w:t xml:space="preserve">     </w:t>
      </w:r>
      <w:r w:rsidRPr="00602DEA">
        <w:rPr>
          <w:sz w:val="22"/>
          <w:szCs w:val="22"/>
        </w:rPr>
        <w:t xml:space="preserve">                      </w:t>
      </w:r>
      <w:proofErr w:type="spellStart"/>
      <w:r w:rsidR="001F7A2A">
        <w:rPr>
          <w:sz w:val="22"/>
          <w:szCs w:val="22"/>
          <w:lang w:val="en-US"/>
        </w:rPr>
        <w:t>DotNET</w:t>
      </w:r>
      <w:proofErr w:type="spellEnd"/>
      <w:r w:rsidR="001F7A2A">
        <w:rPr>
          <w:sz w:val="22"/>
          <w:szCs w:val="22"/>
          <w:lang w:val="en-US"/>
        </w:rPr>
        <w:t xml:space="preserve"> (</w:t>
      </w:r>
      <w:proofErr w:type="spellStart"/>
      <w:r w:rsidR="0015135D">
        <w:rPr>
          <w:sz w:val="22"/>
          <w:szCs w:val="22"/>
          <w:lang w:val="en-US"/>
        </w:rPr>
        <w:t>Winforms</w:t>
      </w:r>
      <w:proofErr w:type="spellEnd"/>
      <w:r w:rsidR="001F7A2A">
        <w:rPr>
          <w:sz w:val="22"/>
          <w:szCs w:val="22"/>
          <w:lang w:val="en-US"/>
        </w:rPr>
        <w:t>, ADO.NET</w:t>
      </w:r>
      <w:r>
        <w:rPr>
          <w:sz w:val="22"/>
          <w:szCs w:val="22"/>
          <w:lang w:val="en-US"/>
        </w:rPr>
        <w:t>, IIS).</w:t>
      </w:r>
    </w:p>
    <w:p w:rsidR="00C6636C" w:rsidRDefault="00C6636C">
      <w:pPr>
        <w:suppressAutoHyphens w:val="0"/>
        <w:spacing w:line="240" w:lineRule="auto"/>
        <w:ind w:left="360"/>
        <w:jc w:val="both"/>
        <w:rPr>
          <w:sz w:val="22"/>
          <w:szCs w:val="22"/>
          <w:lang w:val="en-US"/>
        </w:rPr>
      </w:pPr>
    </w:p>
    <w:p w:rsidR="008F389C" w:rsidRPr="008C6297" w:rsidRDefault="008F389C" w:rsidP="00727072">
      <w:pPr>
        <w:numPr>
          <w:ilvl w:val="0"/>
          <w:numId w:val="6"/>
        </w:numPr>
        <w:suppressAutoHyphens w:val="0"/>
        <w:autoSpaceDE w:val="0"/>
        <w:spacing w:line="240" w:lineRule="auto"/>
        <w:jc w:val="both"/>
        <w:rPr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Framework </w:t>
      </w:r>
      <w:r w:rsidR="00BA0CEF">
        <w:rPr>
          <w:sz w:val="22"/>
          <w:szCs w:val="22"/>
          <w:lang w:val="en-US"/>
        </w:rPr>
        <w:t>:</w:t>
      </w:r>
      <w:r w:rsidR="00C6636C">
        <w:rPr>
          <w:sz w:val="22"/>
          <w:szCs w:val="22"/>
          <w:lang w:val="en-US"/>
        </w:rPr>
        <w:t xml:space="preserve"> </w:t>
      </w:r>
      <w:r w:rsidR="00C72C0E">
        <w:rPr>
          <w:sz w:val="22"/>
          <w:szCs w:val="22"/>
          <w:lang w:val="en-US"/>
        </w:rPr>
        <w:t>Struts2,</w:t>
      </w:r>
      <w:r w:rsidR="00C72C0E" w:rsidRPr="00C72C0E">
        <w:rPr>
          <w:lang w:val="en-US"/>
        </w:rPr>
        <w:t xml:space="preserve"> </w:t>
      </w:r>
      <w:r w:rsidR="00C72C0E">
        <w:rPr>
          <w:lang w:val="en-US"/>
        </w:rPr>
        <w:t>Angular4,</w:t>
      </w:r>
      <w:r w:rsidR="00727072">
        <w:rPr>
          <w:lang w:val="en-US"/>
        </w:rPr>
        <w:t xml:space="preserve"> </w:t>
      </w:r>
      <w:proofErr w:type="spellStart"/>
      <w:r w:rsidR="00727072">
        <w:rPr>
          <w:lang w:val="en-US"/>
        </w:rPr>
        <w:t>TypeScript</w:t>
      </w:r>
      <w:proofErr w:type="spellEnd"/>
      <w:r w:rsidR="00727072">
        <w:rPr>
          <w:lang w:val="en-US"/>
        </w:rPr>
        <w:t xml:space="preserve">, </w:t>
      </w:r>
      <w:proofErr w:type="spellStart"/>
      <w:r w:rsidR="00727072" w:rsidRPr="00727072">
        <w:rPr>
          <w:sz w:val="22"/>
          <w:szCs w:val="22"/>
          <w:lang w:val="en-US"/>
        </w:rPr>
        <w:t>Nodejs</w:t>
      </w:r>
      <w:proofErr w:type="spellEnd"/>
      <w:r w:rsidR="00727072">
        <w:rPr>
          <w:lang w:val="en-US"/>
        </w:rPr>
        <w:t xml:space="preserve">, </w:t>
      </w:r>
      <w:r w:rsidR="00C72C0E">
        <w:rPr>
          <w:lang w:val="en-US"/>
        </w:rPr>
        <w:t>Spring MVC, Spring DAO,</w:t>
      </w:r>
      <w:r w:rsidR="007973D5">
        <w:rPr>
          <w:lang w:val="en-US"/>
        </w:rPr>
        <w:t xml:space="preserve"> Spring AOP,</w:t>
      </w:r>
      <w:r w:rsidR="00C72C0E">
        <w:rPr>
          <w:lang w:val="en-US"/>
        </w:rPr>
        <w:t xml:space="preserve"> Spring IOC,</w:t>
      </w:r>
      <w:r w:rsidR="003E52D6" w:rsidRPr="003E52D6">
        <w:rPr>
          <w:lang w:val="en-US"/>
        </w:rPr>
        <w:t xml:space="preserve"> </w:t>
      </w:r>
      <w:r w:rsidR="003E52D6">
        <w:rPr>
          <w:lang w:val="en-US"/>
        </w:rPr>
        <w:t>Spring Boot,</w:t>
      </w:r>
      <w:r w:rsidR="00D959CE" w:rsidRPr="00D959CE">
        <w:rPr>
          <w:lang w:val="en-US"/>
        </w:rPr>
        <w:t xml:space="preserve"> </w:t>
      </w:r>
      <w:r w:rsidR="00D959CE">
        <w:rPr>
          <w:lang w:val="en-US"/>
        </w:rPr>
        <w:t>Oauth2,</w:t>
      </w:r>
      <w:r w:rsidR="00C72C0E">
        <w:rPr>
          <w:lang w:val="en-US"/>
        </w:rPr>
        <w:t xml:space="preserve"> </w:t>
      </w:r>
      <w:proofErr w:type="spellStart"/>
      <w:r w:rsidR="00D959CE">
        <w:rPr>
          <w:lang w:val="en-US"/>
        </w:rPr>
        <w:t>D</w:t>
      </w:r>
      <w:r w:rsidR="00C72C0E" w:rsidRPr="00C72C0E">
        <w:rPr>
          <w:lang w:val="en-US"/>
        </w:rPr>
        <w:t>ocker</w:t>
      </w:r>
      <w:proofErr w:type="spellEnd"/>
      <w:r w:rsidR="00501890">
        <w:rPr>
          <w:lang w:val="en-US"/>
        </w:rPr>
        <w:t xml:space="preserve">, </w:t>
      </w:r>
      <w:proofErr w:type="spellStart"/>
      <w:r w:rsidR="00501890">
        <w:rPr>
          <w:lang w:val="en-US"/>
        </w:rPr>
        <w:t>Junit</w:t>
      </w:r>
      <w:proofErr w:type="spellEnd"/>
      <w:r w:rsidR="00501890">
        <w:rPr>
          <w:lang w:val="en-US"/>
        </w:rPr>
        <w:t>,</w:t>
      </w:r>
      <w:r w:rsidR="003E52D6">
        <w:rPr>
          <w:lang w:val="en-US"/>
        </w:rPr>
        <w:t xml:space="preserve"> </w:t>
      </w:r>
      <w:r w:rsidR="003E52D6" w:rsidRPr="003E52D6">
        <w:rPr>
          <w:lang w:val="en-US"/>
        </w:rPr>
        <w:t>JSF,</w:t>
      </w:r>
      <w:r w:rsidR="0094321D" w:rsidRPr="0094321D">
        <w:rPr>
          <w:lang w:val="en-US"/>
        </w:rPr>
        <w:t xml:space="preserve"> Oracle SOA Suite 12</w:t>
      </w:r>
      <w:r w:rsidR="00E736A3">
        <w:rPr>
          <w:lang w:val="en-US"/>
        </w:rPr>
        <w:t>c.</w:t>
      </w:r>
    </w:p>
    <w:p w:rsidR="006311D5" w:rsidRDefault="006311D5" w:rsidP="006311D5">
      <w:pPr>
        <w:suppressAutoHyphens w:val="0"/>
        <w:spacing w:line="240" w:lineRule="auto"/>
        <w:ind w:left="720"/>
        <w:jc w:val="both"/>
        <w:rPr>
          <w:sz w:val="22"/>
          <w:szCs w:val="22"/>
          <w:lang w:val="en-US"/>
        </w:rPr>
      </w:pPr>
    </w:p>
    <w:p w:rsidR="008F389C" w:rsidRDefault="008F389C" w:rsidP="00D73917">
      <w:pPr>
        <w:numPr>
          <w:ilvl w:val="0"/>
          <w:numId w:val="6"/>
        </w:numPr>
        <w:suppressAutoHyphens w:val="0"/>
        <w:autoSpaceDE w:val="0"/>
        <w:spacing w:line="240" w:lineRule="auto"/>
        <w:jc w:val="both"/>
        <w:rPr>
          <w:sz w:val="22"/>
          <w:szCs w:val="22"/>
          <w:lang w:val="en-US"/>
        </w:rPr>
      </w:pPr>
      <w:proofErr w:type="spellStart"/>
      <w:r>
        <w:rPr>
          <w:b/>
          <w:sz w:val="22"/>
          <w:szCs w:val="22"/>
          <w:lang w:val="en-US"/>
        </w:rPr>
        <w:t>Développement</w:t>
      </w:r>
      <w:proofErr w:type="spellEnd"/>
      <w:r>
        <w:rPr>
          <w:b/>
          <w:sz w:val="22"/>
          <w:szCs w:val="22"/>
          <w:lang w:val="en-US"/>
        </w:rPr>
        <w:t xml:space="preserve"> Web</w:t>
      </w:r>
      <w:r>
        <w:rPr>
          <w:sz w:val="22"/>
          <w:szCs w:val="22"/>
          <w:lang w:val="en-US"/>
        </w:rPr>
        <w:t>:</w:t>
      </w:r>
      <w:r>
        <w:rPr>
          <w:b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HTML,</w:t>
      </w:r>
      <w:r>
        <w:rPr>
          <w:b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XHTML/CSS, JavaScript, AJAX</w:t>
      </w:r>
      <w:r w:rsidR="00C6636C">
        <w:rPr>
          <w:sz w:val="22"/>
          <w:szCs w:val="22"/>
          <w:lang w:val="en-US"/>
        </w:rPr>
        <w:t xml:space="preserve"> (</w:t>
      </w:r>
      <w:proofErr w:type="spellStart"/>
      <w:r w:rsidR="00011FE7">
        <w:rPr>
          <w:sz w:val="22"/>
          <w:szCs w:val="22"/>
          <w:lang w:val="en-US"/>
        </w:rPr>
        <w:t>j</w:t>
      </w:r>
      <w:r w:rsidR="00C6636C">
        <w:rPr>
          <w:sz w:val="22"/>
          <w:szCs w:val="22"/>
          <w:lang w:val="en-US"/>
        </w:rPr>
        <w:t>Query</w:t>
      </w:r>
      <w:proofErr w:type="spellEnd"/>
      <w:r w:rsidR="00C6636C">
        <w:rPr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,</w:t>
      </w:r>
      <w:r w:rsidR="008C6297">
        <w:rPr>
          <w:sz w:val="22"/>
          <w:szCs w:val="22"/>
          <w:lang w:val="en-US"/>
        </w:rPr>
        <w:t xml:space="preserve"> </w:t>
      </w:r>
      <w:proofErr w:type="spellStart"/>
      <w:r w:rsidR="008C6297">
        <w:rPr>
          <w:sz w:val="22"/>
          <w:szCs w:val="22"/>
          <w:lang w:val="en-US"/>
        </w:rPr>
        <w:t>JQuery</w:t>
      </w:r>
      <w:proofErr w:type="spellEnd"/>
      <w:r w:rsidR="008C6297">
        <w:rPr>
          <w:sz w:val="22"/>
          <w:szCs w:val="22"/>
          <w:lang w:val="en-US"/>
        </w:rPr>
        <w:t xml:space="preserve"> Mobile,</w:t>
      </w:r>
      <w:r w:rsidR="00D959CE">
        <w:rPr>
          <w:sz w:val="22"/>
          <w:szCs w:val="22"/>
          <w:lang w:val="en-US"/>
        </w:rPr>
        <w:t xml:space="preserve"> </w:t>
      </w:r>
      <w:proofErr w:type="spellStart"/>
      <w:r w:rsidR="00D959CE">
        <w:rPr>
          <w:sz w:val="22"/>
          <w:szCs w:val="22"/>
          <w:lang w:val="en-US"/>
        </w:rPr>
        <w:t>JQuery</w:t>
      </w:r>
      <w:proofErr w:type="spellEnd"/>
      <w:r w:rsidR="00D959CE">
        <w:rPr>
          <w:sz w:val="22"/>
          <w:szCs w:val="22"/>
          <w:lang w:val="en-US"/>
        </w:rPr>
        <w:t xml:space="preserve"> UI, Cordova,</w:t>
      </w:r>
      <w:r>
        <w:rPr>
          <w:sz w:val="22"/>
          <w:szCs w:val="22"/>
          <w:lang w:val="en-US"/>
        </w:rPr>
        <w:t xml:space="preserve"> PHP, XML</w:t>
      </w:r>
      <w:r w:rsidR="00011FE7">
        <w:rPr>
          <w:sz w:val="22"/>
          <w:szCs w:val="22"/>
          <w:lang w:val="en-US"/>
        </w:rPr>
        <w:t>, XSLT, XPATH</w:t>
      </w:r>
      <w:r>
        <w:rPr>
          <w:sz w:val="22"/>
          <w:szCs w:val="22"/>
          <w:lang w:val="en-US"/>
        </w:rPr>
        <w:t>,</w:t>
      </w:r>
      <w:r w:rsidR="00D959CE">
        <w:rPr>
          <w:sz w:val="22"/>
          <w:szCs w:val="22"/>
          <w:lang w:val="en-US"/>
        </w:rPr>
        <w:t xml:space="preserve"> JAXB,</w:t>
      </w:r>
      <w:r w:rsidR="00D7391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DOM/SAX, </w:t>
      </w:r>
      <w:proofErr w:type="spellStart"/>
      <w:r>
        <w:rPr>
          <w:sz w:val="22"/>
          <w:szCs w:val="22"/>
          <w:lang w:val="en-US"/>
        </w:rPr>
        <w:t>JDom</w:t>
      </w:r>
      <w:proofErr w:type="spellEnd"/>
      <w:r w:rsidR="00313710">
        <w:rPr>
          <w:sz w:val="22"/>
          <w:szCs w:val="22"/>
          <w:lang w:val="en-US"/>
        </w:rPr>
        <w:t xml:space="preserve">, </w:t>
      </w:r>
      <w:r w:rsidR="00313710" w:rsidRPr="00313710">
        <w:rPr>
          <w:sz w:val="22"/>
          <w:szCs w:val="22"/>
          <w:lang w:val="en-US"/>
        </w:rPr>
        <w:t>Groovy, Grails</w:t>
      </w:r>
      <w:r w:rsidR="00D959CE">
        <w:rPr>
          <w:sz w:val="22"/>
          <w:szCs w:val="22"/>
          <w:lang w:val="en-US"/>
        </w:rPr>
        <w:t>.</w:t>
      </w:r>
    </w:p>
    <w:p w:rsidR="008C6297" w:rsidRPr="00C72C0E" w:rsidRDefault="008C6297" w:rsidP="008C6297">
      <w:pPr>
        <w:suppressAutoHyphens w:val="0"/>
        <w:autoSpaceDE w:val="0"/>
        <w:spacing w:line="240" w:lineRule="auto"/>
        <w:jc w:val="both"/>
        <w:rPr>
          <w:sz w:val="22"/>
          <w:szCs w:val="22"/>
          <w:lang w:val="en-US"/>
        </w:rPr>
      </w:pPr>
    </w:p>
    <w:p w:rsidR="008F389C" w:rsidRDefault="008F389C">
      <w:pPr>
        <w:numPr>
          <w:ilvl w:val="0"/>
          <w:numId w:val="6"/>
        </w:numPr>
        <w:suppressAutoHyphens w:val="0"/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Base de </w:t>
      </w:r>
      <w:proofErr w:type="gramStart"/>
      <w:r>
        <w:rPr>
          <w:b/>
          <w:bCs/>
          <w:sz w:val="22"/>
          <w:szCs w:val="22"/>
        </w:rPr>
        <w:t>données</w:t>
      </w:r>
      <w:r>
        <w:rPr>
          <w:bCs/>
          <w:sz w:val="22"/>
          <w:szCs w:val="22"/>
        </w:rPr>
        <w:t>:</w:t>
      </w:r>
      <w:proofErr w:type="gramEnd"/>
      <w:r>
        <w:rPr>
          <w:b/>
          <w:bCs/>
          <w:sz w:val="22"/>
          <w:szCs w:val="22"/>
        </w:rPr>
        <w:t xml:space="preserve"> </w:t>
      </w:r>
    </w:p>
    <w:p w:rsidR="00C679A3" w:rsidRPr="00C679A3" w:rsidRDefault="008F389C" w:rsidP="0015135D">
      <w:pPr>
        <w:numPr>
          <w:ilvl w:val="1"/>
          <w:numId w:val="6"/>
        </w:numPr>
        <w:suppressAutoHyphens w:val="0"/>
        <w:spacing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Méthodologies d’Analyse </w:t>
      </w:r>
      <w:r>
        <w:rPr>
          <w:sz w:val="22"/>
          <w:szCs w:val="22"/>
        </w:rPr>
        <w:t xml:space="preserve">: Merise, </w:t>
      </w:r>
      <w:r w:rsidR="0015135D">
        <w:rPr>
          <w:sz w:val="22"/>
          <w:szCs w:val="22"/>
        </w:rPr>
        <w:t>UML</w:t>
      </w:r>
      <w:r>
        <w:rPr>
          <w:sz w:val="22"/>
          <w:szCs w:val="22"/>
        </w:rPr>
        <w:t xml:space="preserve">, </w:t>
      </w:r>
      <w:r w:rsidRPr="0015135D">
        <w:rPr>
          <w:sz w:val="22"/>
          <w:szCs w:val="22"/>
        </w:rPr>
        <w:t>Design Patterns</w:t>
      </w:r>
      <w:r>
        <w:rPr>
          <w:sz w:val="22"/>
          <w:szCs w:val="22"/>
        </w:rPr>
        <w:t>.</w:t>
      </w:r>
    </w:p>
    <w:p w:rsidR="00B22537" w:rsidRPr="008C6297" w:rsidRDefault="008F389C" w:rsidP="008C6297">
      <w:pPr>
        <w:numPr>
          <w:ilvl w:val="1"/>
          <w:numId w:val="6"/>
        </w:numPr>
        <w:suppressAutoHyphens w:val="0"/>
        <w:spacing w:line="240" w:lineRule="auto"/>
        <w:jc w:val="both"/>
        <w:rPr>
          <w:sz w:val="22"/>
          <w:szCs w:val="22"/>
        </w:rPr>
      </w:pPr>
      <w:proofErr w:type="gramStart"/>
      <w:r w:rsidRPr="00C72C0E">
        <w:rPr>
          <w:b/>
          <w:sz w:val="22"/>
          <w:szCs w:val="22"/>
        </w:rPr>
        <w:t>SGBD</w:t>
      </w:r>
      <w:r w:rsidRPr="00C72C0E">
        <w:rPr>
          <w:sz w:val="22"/>
          <w:szCs w:val="22"/>
        </w:rPr>
        <w:t>:</w:t>
      </w:r>
      <w:proofErr w:type="gramEnd"/>
      <w:r w:rsidRPr="00C72C0E">
        <w:rPr>
          <w:sz w:val="22"/>
          <w:szCs w:val="22"/>
        </w:rPr>
        <w:t xml:space="preserve"> </w:t>
      </w:r>
      <w:r w:rsidR="00011FE7" w:rsidRPr="00C72C0E">
        <w:rPr>
          <w:sz w:val="22"/>
          <w:szCs w:val="22"/>
        </w:rPr>
        <w:t>MySQL, Oracle,</w:t>
      </w:r>
      <w:r w:rsidRPr="00C72C0E">
        <w:rPr>
          <w:sz w:val="22"/>
          <w:szCs w:val="22"/>
        </w:rPr>
        <w:t xml:space="preserve"> SQL se</w:t>
      </w:r>
      <w:r w:rsidR="00011FE7" w:rsidRPr="00C72C0E">
        <w:rPr>
          <w:sz w:val="22"/>
          <w:szCs w:val="22"/>
        </w:rPr>
        <w:t>rver</w:t>
      </w:r>
      <w:r w:rsidR="00D959CE">
        <w:rPr>
          <w:sz w:val="22"/>
          <w:szCs w:val="22"/>
        </w:rPr>
        <w:t xml:space="preserve">, </w:t>
      </w:r>
      <w:proofErr w:type="spellStart"/>
      <w:r w:rsidR="00D959CE">
        <w:rPr>
          <w:sz w:val="22"/>
          <w:szCs w:val="22"/>
        </w:rPr>
        <w:t>SQLite</w:t>
      </w:r>
      <w:proofErr w:type="spellEnd"/>
    </w:p>
    <w:p w:rsidR="008F389C" w:rsidRDefault="008F389C" w:rsidP="00D73917">
      <w:pPr>
        <w:numPr>
          <w:ilvl w:val="1"/>
          <w:numId w:val="6"/>
        </w:numPr>
        <w:suppressAutoHyphens w:val="0"/>
        <w:spacing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Langages de Manipulation de Bases de Données </w:t>
      </w:r>
      <w:r w:rsidR="00C679A3">
        <w:rPr>
          <w:sz w:val="22"/>
          <w:szCs w:val="22"/>
        </w:rPr>
        <w:t>: SQL, PL/SQL</w:t>
      </w:r>
      <w:r>
        <w:rPr>
          <w:sz w:val="22"/>
          <w:szCs w:val="22"/>
        </w:rPr>
        <w:t>.</w:t>
      </w:r>
    </w:p>
    <w:p w:rsidR="006311D5" w:rsidRDefault="006311D5" w:rsidP="006311D5">
      <w:pPr>
        <w:suppressAutoHyphens w:val="0"/>
        <w:spacing w:line="240" w:lineRule="auto"/>
        <w:ind w:left="1440"/>
        <w:jc w:val="both"/>
        <w:rPr>
          <w:sz w:val="22"/>
          <w:szCs w:val="22"/>
        </w:rPr>
      </w:pPr>
    </w:p>
    <w:p w:rsidR="009979DD" w:rsidRDefault="008F389C" w:rsidP="008C6297">
      <w:pPr>
        <w:widowControl w:val="0"/>
        <w:numPr>
          <w:ilvl w:val="0"/>
          <w:numId w:val="6"/>
        </w:numPr>
        <w:tabs>
          <w:tab w:val="left" w:pos="4860"/>
        </w:tabs>
        <w:suppressAutoHyphens w:val="0"/>
        <w:autoSpaceDE w:val="0"/>
        <w:spacing w:line="24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Systèmes </w:t>
      </w:r>
      <w:proofErr w:type="gramStart"/>
      <w:r>
        <w:rPr>
          <w:b/>
          <w:bCs/>
          <w:sz w:val="22"/>
          <w:szCs w:val="22"/>
        </w:rPr>
        <w:t>d’exploitation</w:t>
      </w:r>
      <w:r>
        <w:rPr>
          <w:bCs/>
          <w:sz w:val="22"/>
          <w:szCs w:val="22"/>
        </w:rPr>
        <w:t>:</w:t>
      </w:r>
      <w:proofErr w:type="gramEnd"/>
      <w:r w:rsidR="008C6297">
        <w:rPr>
          <w:sz w:val="22"/>
          <w:szCs w:val="22"/>
        </w:rPr>
        <w:t xml:space="preserve"> Windows, Linux (</w:t>
      </w:r>
      <w:proofErr w:type="spellStart"/>
      <w:r w:rsidR="00011FE7">
        <w:rPr>
          <w:sz w:val="22"/>
          <w:szCs w:val="22"/>
        </w:rPr>
        <w:t>Fedora</w:t>
      </w:r>
      <w:proofErr w:type="spellEnd"/>
      <w:r w:rsidR="00011FE7">
        <w:rPr>
          <w:sz w:val="22"/>
          <w:szCs w:val="22"/>
        </w:rPr>
        <w:t>).</w:t>
      </w:r>
    </w:p>
    <w:p w:rsidR="009979DD" w:rsidRPr="009979DD" w:rsidRDefault="009979DD" w:rsidP="009979DD">
      <w:pPr>
        <w:widowControl w:val="0"/>
        <w:tabs>
          <w:tab w:val="left" w:pos="4860"/>
        </w:tabs>
        <w:suppressAutoHyphens w:val="0"/>
        <w:autoSpaceDE w:val="0"/>
        <w:spacing w:line="240" w:lineRule="auto"/>
        <w:ind w:left="720"/>
        <w:jc w:val="both"/>
        <w:rPr>
          <w:sz w:val="22"/>
          <w:szCs w:val="22"/>
        </w:rPr>
      </w:pPr>
    </w:p>
    <w:p w:rsidR="00011FE7" w:rsidRPr="006B6069" w:rsidRDefault="008F389C" w:rsidP="006B6069">
      <w:pPr>
        <w:widowControl w:val="0"/>
        <w:numPr>
          <w:ilvl w:val="0"/>
          <w:numId w:val="6"/>
        </w:numPr>
        <w:tabs>
          <w:tab w:val="left" w:pos="4860"/>
        </w:tabs>
        <w:suppressAutoHyphens w:val="0"/>
        <w:autoSpaceDE w:val="0"/>
        <w:spacing w:line="24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Environnements de développement et outils</w:t>
      </w:r>
      <w:r>
        <w:rPr>
          <w:sz w:val="22"/>
          <w:szCs w:val="22"/>
        </w:rPr>
        <w:t xml:space="preserve"> </w:t>
      </w:r>
      <w:r>
        <w:rPr>
          <w:bCs/>
          <w:sz w:val="22"/>
          <w:szCs w:val="22"/>
        </w:rPr>
        <w:t>:</w:t>
      </w:r>
      <w:r>
        <w:rPr>
          <w:sz w:val="22"/>
          <w:szCs w:val="22"/>
        </w:rPr>
        <w:t xml:space="preserve"> Eclipse, </w:t>
      </w:r>
      <w:proofErr w:type="spellStart"/>
      <w:r>
        <w:rPr>
          <w:sz w:val="22"/>
          <w:szCs w:val="22"/>
        </w:rPr>
        <w:t>NetBeans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313710">
        <w:rPr>
          <w:sz w:val="22"/>
          <w:szCs w:val="22"/>
        </w:rPr>
        <w:t>IntelliJ</w:t>
      </w:r>
      <w:proofErr w:type="spellEnd"/>
      <w:r w:rsidR="00313710">
        <w:rPr>
          <w:sz w:val="22"/>
          <w:szCs w:val="22"/>
        </w:rPr>
        <w:t xml:space="preserve"> </w:t>
      </w:r>
      <w:r w:rsidR="00E24F0D">
        <w:rPr>
          <w:sz w:val="22"/>
          <w:szCs w:val="22"/>
        </w:rPr>
        <w:t>IDEA, Visual</w:t>
      </w:r>
      <w:r>
        <w:rPr>
          <w:sz w:val="22"/>
          <w:szCs w:val="22"/>
        </w:rPr>
        <w:t xml:space="preserve"> Studio, </w:t>
      </w:r>
      <w:proofErr w:type="spellStart"/>
      <w:r>
        <w:rPr>
          <w:sz w:val="22"/>
          <w:szCs w:val="22"/>
        </w:rPr>
        <w:t>EasyPHP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Oxygen</w:t>
      </w:r>
      <w:proofErr w:type="spellEnd"/>
      <w:r>
        <w:rPr>
          <w:sz w:val="22"/>
          <w:szCs w:val="22"/>
        </w:rPr>
        <w:t xml:space="preserve">, XML </w:t>
      </w:r>
      <w:proofErr w:type="spellStart"/>
      <w:r>
        <w:rPr>
          <w:sz w:val="22"/>
          <w:szCs w:val="22"/>
        </w:rPr>
        <w:t>Spy</w:t>
      </w:r>
      <w:proofErr w:type="spellEnd"/>
      <w:r>
        <w:rPr>
          <w:sz w:val="22"/>
          <w:szCs w:val="22"/>
        </w:rPr>
        <w:t>,</w:t>
      </w:r>
      <w:r w:rsidR="00011FE7" w:rsidRPr="00011FE7">
        <w:rPr>
          <w:sz w:val="22"/>
          <w:szCs w:val="22"/>
        </w:rPr>
        <w:t xml:space="preserve"> </w:t>
      </w:r>
      <w:proofErr w:type="spellStart"/>
      <w:r w:rsidR="00011FE7">
        <w:rPr>
          <w:sz w:val="22"/>
          <w:szCs w:val="22"/>
        </w:rPr>
        <w:t>Poseidon</w:t>
      </w:r>
      <w:proofErr w:type="spellEnd"/>
      <w:r w:rsidR="00011FE7">
        <w:rPr>
          <w:sz w:val="22"/>
          <w:szCs w:val="22"/>
        </w:rPr>
        <w:t xml:space="preserve"> for UML,</w:t>
      </w:r>
      <w:r>
        <w:rPr>
          <w:sz w:val="22"/>
          <w:szCs w:val="22"/>
        </w:rPr>
        <w:t xml:space="preserve"> </w:t>
      </w:r>
      <w:proofErr w:type="spellStart"/>
      <w:r w:rsidR="006311D5">
        <w:rPr>
          <w:sz w:val="22"/>
          <w:szCs w:val="22"/>
        </w:rPr>
        <w:t>G</w:t>
      </w:r>
      <w:r w:rsidR="006311D5" w:rsidRPr="006311D5">
        <w:rPr>
          <w:sz w:val="22"/>
          <w:szCs w:val="22"/>
        </w:rPr>
        <w:t>antt</w:t>
      </w:r>
      <w:r w:rsidR="006B6069">
        <w:rPr>
          <w:sz w:val="22"/>
          <w:szCs w:val="22"/>
        </w:rPr>
        <w:t>P</w:t>
      </w:r>
      <w:r w:rsidR="006311D5" w:rsidRPr="006311D5">
        <w:rPr>
          <w:sz w:val="22"/>
          <w:szCs w:val="22"/>
        </w:rPr>
        <w:t>rojec</w:t>
      </w:r>
      <w:r w:rsidR="006311D5">
        <w:rPr>
          <w:sz w:val="22"/>
          <w:szCs w:val="22"/>
        </w:rPr>
        <w:t>t</w:t>
      </w:r>
      <w:proofErr w:type="spellEnd"/>
      <w:r w:rsidR="006311D5">
        <w:rPr>
          <w:sz w:val="22"/>
          <w:szCs w:val="22"/>
        </w:rPr>
        <w:t xml:space="preserve">, </w:t>
      </w:r>
      <w:proofErr w:type="spellStart"/>
      <w:r w:rsidR="006B6069">
        <w:rPr>
          <w:sz w:val="22"/>
          <w:szCs w:val="22"/>
        </w:rPr>
        <w:t>Basecamp</w:t>
      </w:r>
      <w:proofErr w:type="spellEnd"/>
      <w:r w:rsidR="006B6069">
        <w:rPr>
          <w:sz w:val="22"/>
          <w:szCs w:val="22"/>
        </w:rPr>
        <w:t xml:space="preserve">, </w:t>
      </w:r>
      <w:proofErr w:type="spellStart"/>
      <w:r w:rsidR="006B6069">
        <w:rPr>
          <w:sz w:val="22"/>
          <w:szCs w:val="22"/>
        </w:rPr>
        <w:t>Campfire</w:t>
      </w:r>
      <w:proofErr w:type="spellEnd"/>
      <w:r>
        <w:rPr>
          <w:sz w:val="22"/>
          <w:szCs w:val="22"/>
        </w:rPr>
        <w:t>.</w:t>
      </w:r>
    </w:p>
    <w:p w:rsidR="006311D5" w:rsidRDefault="006311D5" w:rsidP="006311D5">
      <w:pPr>
        <w:widowControl w:val="0"/>
        <w:tabs>
          <w:tab w:val="left" w:pos="4860"/>
        </w:tabs>
        <w:suppressAutoHyphens w:val="0"/>
        <w:autoSpaceDE w:val="0"/>
        <w:spacing w:line="240" w:lineRule="auto"/>
        <w:ind w:left="720"/>
        <w:jc w:val="both"/>
        <w:rPr>
          <w:sz w:val="22"/>
          <w:szCs w:val="22"/>
        </w:rPr>
      </w:pPr>
    </w:p>
    <w:p w:rsidR="00B22537" w:rsidRDefault="008F389C" w:rsidP="00501890">
      <w:pPr>
        <w:widowControl w:val="0"/>
        <w:numPr>
          <w:ilvl w:val="0"/>
          <w:numId w:val="4"/>
        </w:numPr>
        <w:tabs>
          <w:tab w:val="left" w:pos="4860"/>
        </w:tabs>
        <w:suppressAutoHyphens w:val="0"/>
        <w:autoSpaceDE w:val="0"/>
        <w:spacing w:line="24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Réseaux </w:t>
      </w:r>
      <w:r>
        <w:rPr>
          <w:b/>
          <w:sz w:val="22"/>
          <w:szCs w:val="22"/>
        </w:rPr>
        <w:t xml:space="preserve">informatiques </w:t>
      </w:r>
      <w:r>
        <w:rPr>
          <w:bCs/>
          <w:sz w:val="22"/>
          <w:szCs w:val="22"/>
        </w:rPr>
        <w:t>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Architecture Client-Serveur, Modèle TCP/IP.</w:t>
      </w:r>
    </w:p>
    <w:p w:rsidR="00D45CA7" w:rsidRPr="005A175E" w:rsidRDefault="00D45CA7" w:rsidP="00D45CA7">
      <w:pPr>
        <w:widowControl w:val="0"/>
        <w:tabs>
          <w:tab w:val="left" w:pos="4860"/>
        </w:tabs>
        <w:suppressAutoHyphens w:val="0"/>
        <w:autoSpaceDE w:val="0"/>
        <w:spacing w:line="240" w:lineRule="auto"/>
        <w:ind w:left="720"/>
        <w:jc w:val="both"/>
        <w:rPr>
          <w:sz w:val="22"/>
          <w:szCs w:val="22"/>
        </w:rPr>
      </w:pPr>
    </w:p>
    <w:p w:rsidR="00B22537" w:rsidRPr="009977D3" w:rsidRDefault="008F389C" w:rsidP="009977D3">
      <w:pPr>
        <w:shd w:val="clear" w:color="auto" w:fill="B8CCE4"/>
        <w:tabs>
          <w:tab w:val="right" w:pos="10260"/>
        </w:tabs>
        <w:ind w:right="-517"/>
        <w:jc w:val="both"/>
        <w:rPr>
          <w:b/>
        </w:rPr>
      </w:pPr>
      <w:r>
        <w:rPr>
          <w:b/>
          <w:sz w:val="28"/>
          <w:szCs w:val="28"/>
        </w:rPr>
        <w:t>C</w:t>
      </w:r>
      <w:r>
        <w:rPr>
          <w:b/>
          <w:sz w:val="20"/>
          <w:szCs w:val="20"/>
        </w:rPr>
        <w:t>ONNAISSANCES LINGUISTIQUES</w:t>
      </w:r>
    </w:p>
    <w:p w:rsidR="009977D3" w:rsidRDefault="008F389C" w:rsidP="00CD687B">
      <w:pPr>
        <w:numPr>
          <w:ilvl w:val="4"/>
          <w:numId w:val="5"/>
        </w:numPr>
        <w:suppressAutoHyphens w:val="0"/>
        <w:spacing w:line="240" w:lineRule="auto"/>
        <w:jc w:val="both"/>
        <w:rPr>
          <w:sz w:val="22"/>
          <w:szCs w:val="22"/>
        </w:rPr>
      </w:pPr>
      <w:r w:rsidRPr="006311D5">
        <w:rPr>
          <w:b/>
          <w:sz w:val="22"/>
          <w:szCs w:val="22"/>
        </w:rPr>
        <w:t>Arabe</w:t>
      </w:r>
      <w:r>
        <w:rPr>
          <w:sz w:val="22"/>
          <w:szCs w:val="22"/>
        </w:rPr>
        <w:t xml:space="preserve"> : </w:t>
      </w:r>
      <w:proofErr w:type="gramStart"/>
      <w:r>
        <w:rPr>
          <w:sz w:val="22"/>
          <w:szCs w:val="22"/>
        </w:rPr>
        <w:t>Maternelle  -</w:t>
      </w:r>
      <w:proofErr w:type="gramEnd"/>
      <w:r>
        <w:rPr>
          <w:sz w:val="22"/>
          <w:szCs w:val="22"/>
        </w:rPr>
        <w:t xml:space="preserve">  </w:t>
      </w:r>
      <w:r w:rsidRPr="006311D5">
        <w:rPr>
          <w:b/>
          <w:sz w:val="22"/>
          <w:szCs w:val="22"/>
        </w:rPr>
        <w:t>Français</w:t>
      </w:r>
      <w:r>
        <w:rPr>
          <w:sz w:val="22"/>
          <w:szCs w:val="22"/>
        </w:rPr>
        <w:t xml:space="preserve"> : </w:t>
      </w:r>
      <w:r w:rsidR="00CD687B">
        <w:rPr>
          <w:sz w:val="22"/>
          <w:szCs w:val="22"/>
        </w:rPr>
        <w:t>Bilingue</w:t>
      </w:r>
      <w:r>
        <w:rPr>
          <w:sz w:val="22"/>
          <w:szCs w:val="22"/>
        </w:rPr>
        <w:t xml:space="preserve"> (Lu, écrit et parlé)  -  </w:t>
      </w:r>
      <w:r w:rsidRPr="006311D5">
        <w:rPr>
          <w:b/>
          <w:sz w:val="22"/>
          <w:szCs w:val="22"/>
        </w:rPr>
        <w:t>Anglais</w:t>
      </w:r>
      <w:r>
        <w:rPr>
          <w:sz w:val="22"/>
          <w:szCs w:val="22"/>
        </w:rPr>
        <w:t xml:space="preserve"> : </w:t>
      </w:r>
      <w:r w:rsidR="00501890">
        <w:rPr>
          <w:sz w:val="22"/>
          <w:szCs w:val="22"/>
        </w:rPr>
        <w:t>Bon niveau</w:t>
      </w:r>
      <w:r>
        <w:rPr>
          <w:sz w:val="22"/>
          <w:szCs w:val="22"/>
        </w:rPr>
        <w:t xml:space="preserve"> (Lu, écrit et parlé)</w:t>
      </w:r>
    </w:p>
    <w:p w:rsidR="009977D3" w:rsidRPr="009977D3" w:rsidRDefault="009977D3" w:rsidP="009977D3">
      <w:pPr>
        <w:suppressAutoHyphens w:val="0"/>
        <w:spacing w:line="240" w:lineRule="auto"/>
        <w:jc w:val="both"/>
        <w:rPr>
          <w:sz w:val="22"/>
          <w:szCs w:val="22"/>
        </w:rPr>
      </w:pPr>
    </w:p>
    <w:p w:rsidR="008F389C" w:rsidRDefault="008F389C" w:rsidP="005D0B17">
      <w:pPr>
        <w:shd w:val="clear" w:color="auto" w:fill="B8CCE4"/>
        <w:tabs>
          <w:tab w:val="right" w:pos="10260"/>
        </w:tabs>
        <w:ind w:right="-517"/>
        <w:jc w:val="both"/>
        <w:rPr>
          <w:b/>
        </w:rPr>
      </w:pPr>
      <w:r>
        <w:rPr>
          <w:b/>
          <w:sz w:val="28"/>
          <w:szCs w:val="28"/>
        </w:rPr>
        <w:t>I</w:t>
      </w:r>
      <w:r>
        <w:rPr>
          <w:b/>
          <w:sz w:val="20"/>
          <w:szCs w:val="20"/>
        </w:rPr>
        <w:t>NFORMATIONS COMPLEMENTAIRES</w:t>
      </w:r>
    </w:p>
    <w:p w:rsidR="00E24F0D" w:rsidRPr="00C9239F" w:rsidRDefault="008F389C" w:rsidP="00011FE7">
      <w:pPr>
        <w:numPr>
          <w:ilvl w:val="4"/>
          <w:numId w:val="5"/>
        </w:numPr>
        <w:suppressAutoHyphens w:val="0"/>
        <w:spacing w:line="240" w:lineRule="auto"/>
        <w:jc w:val="both"/>
        <w:rPr>
          <w:sz w:val="22"/>
          <w:szCs w:val="22"/>
        </w:rPr>
      </w:pPr>
      <w:r w:rsidRPr="00C9239F">
        <w:rPr>
          <w:b/>
          <w:sz w:val="22"/>
          <w:szCs w:val="22"/>
        </w:rPr>
        <w:t xml:space="preserve">Centres d’intérêts </w:t>
      </w:r>
      <w:r w:rsidRPr="00C9239F">
        <w:rPr>
          <w:sz w:val="22"/>
          <w:szCs w:val="22"/>
        </w:rPr>
        <w:t>:</w:t>
      </w:r>
      <w:r w:rsidRPr="00C9239F">
        <w:rPr>
          <w:b/>
          <w:sz w:val="22"/>
          <w:szCs w:val="22"/>
        </w:rPr>
        <w:t xml:space="preserve"> </w:t>
      </w:r>
      <w:r w:rsidRPr="00C9239F">
        <w:rPr>
          <w:sz w:val="22"/>
          <w:szCs w:val="22"/>
        </w:rPr>
        <w:t xml:space="preserve">Internet, </w:t>
      </w:r>
      <w:r w:rsidR="00011FE7">
        <w:rPr>
          <w:sz w:val="22"/>
          <w:szCs w:val="22"/>
        </w:rPr>
        <w:t>sport, voyage.</w:t>
      </w:r>
      <w:r w:rsidRPr="00C9239F">
        <w:rPr>
          <w:sz w:val="22"/>
          <w:szCs w:val="22"/>
        </w:rPr>
        <w:t xml:space="preserve"> </w:t>
      </w:r>
    </w:p>
    <w:p w:rsidR="008C6297" w:rsidRPr="001D2EDD" w:rsidRDefault="008F389C" w:rsidP="00D73917">
      <w:pPr>
        <w:numPr>
          <w:ilvl w:val="4"/>
          <w:numId w:val="5"/>
        </w:numPr>
        <w:suppressAutoHyphens w:val="0"/>
        <w:spacing w:line="240" w:lineRule="auto"/>
        <w:jc w:val="both"/>
      </w:pPr>
      <w:proofErr w:type="gramStart"/>
      <w:r w:rsidRPr="00114780">
        <w:rPr>
          <w:b/>
          <w:bCs/>
          <w:sz w:val="22"/>
          <w:szCs w:val="22"/>
        </w:rPr>
        <w:t>Atouts</w:t>
      </w:r>
      <w:r w:rsidRPr="00114780">
        <w:rPr>
          <w:bCs/>
          <w:sz w:val="22"/>
          <w:szCs w:val="22"/>
        </w:rPr>
        <w:t>:</w:t>
      </w:r>
      <w:proofErr w:type="gramEnd"/>
      <w:r w:rsidRPr="00114780">
        <w:rPr>
          <w:b/>
          <w:bCs/>
          <w:sz w:val="22"/>
          <w:szCs w:val="22"/>
        </w:rPr>
        <w:t xml:space="preserve"> </w:t>
      </w:r>
      <w:r w:rsidR="007E40C9" w:rsidRPr="00114780">
        <w:rPr>
          <w:sz w:val="22"/>
          <w:szCs w:val="22"/>
        </w:rPr>
        <w:t>Force</w:t>
      </w:r>
      <w:r w:rsidR="006311D5" w:rsidRPr="00114780">
        <w:rPr>
          <w:sz w:val="22"/>
          <w:szCs w:val="22"/>
        </w:rPr>
        <w:t xml:space="preserve"> de proposition</w:t>
      </w:r>
      <w:r w:rsidR="00011FE7" w:rsidRPr="00114780">
        <w:rPr>
          <w:sz w:val="22"/>
          <w:szCs w:val="22"/>
        </w:rPr>
        <w:t>, sens de l’organisation, t</w:t>
      </w:r>
      <w:r w:rsidRPr="00114780">
        <w:rPr>
          <w:sz w:val="22"/>
          <w:szCs w:val="22"/>
        </w:rPr>
        <w:t>ravail en équipe</w:t>
      </w:r>
      <w:r w:rsidR="007E40C9" w:rsidRPr="00114780">
        <w:rPr>
          <w:sz w:val="22"/>
          <w:szCs w:val="22"/>
        </w:rPr>
        <w:t>.</w:t>
      </w:r>
    </w:p>
    <w:sectPr w:rsidR="008C6297" w:rsidRPr="001D2EDD" w:rsidSect="00424BB8">
      <w:footerReference w:type="default" r:id="rId11"/>
      <w:footnotePr>
        <w:pos w:val="beneathText"/>
      </w:footnotePr>
      <w:pgSz w:w="11905" w:h="16837"/>
      <w:pgMar w:top="0" w:right="437" w:bottom="0" w:left="435" w:header="720" w:footer="3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602" w:rsidRDefault="00101602">
      <w:r>
        <w:separator/>
      </w:r>
    </w:p>
  </w:endnote>
  <w:endnote w:type="continuationSeparator" w:id="0">
    <w:p w:rsidR="00101602" w:rsidRDefault="00101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F23" w:rsidRDefault="00105F23">
    <w:pPr>
      <w:pStyle w:val="Pieddepage"/>
      <w:tabs>
        <w:tab w:val="right" w:pos="1067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602" w:rsidRDefault="00101602">
      <w:r>
        <w:separator/>
      </w:r>
    </w:p>
  </w:footnote>
  <w:footnote w:type="continuationSeparator" w:id="0">
    <w:p w:rsidR="00101602" w:rsidRDefault="00101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itre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Courier New"/>
      </w:rPr>
    </w:lvl>
    <w:lvl w:ilvl="3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cs="Courier New"/>
      </w:rPr>
    </w:lvl>
    <w:lvl w:ilvl="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Courier New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Courier New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Courier New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Courier New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/>
      </w:rPr>
    </w:lvl>
  </w:abstractNum>
  <w:abstractNum w:abstractNumId="6">
    <w:nsid w:val="047B1C54"/>
    <w:multiLevelType w:val="hybridMultilevel"/>
    <w:tmpl w:val="F53CA304"/>
    <w:lvl w:ilvl="0" w:tplc="5F6E6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A636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22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4A6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2E56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0083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F20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786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180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05251B7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>
    <w:nsid w:val="16062514"/>
    <w:multiLevelType w:val="hybridMultilevel"/>
    <w:tmpl w:val="41281D66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1CBF0BF5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nsid w:val="2CC9470C"/>
    <w:multiLevelType w:val="singleLevel"/>
    <w:tmpl w:val="040C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1">
    <w:nsid w:val="2D9148C6"/>
    <w:multiLevelType w:val="hybridMultilevel"/>
    <w:tmpl w:val="43A2F1C8"/>
    <w:lvl w:ilvl="0" w:tplc="040C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">
    <w:nsid w:val="38DA38DC"/>
    <w:multiLevelType w:val="hybridMultilevel"/>
    <w:tmpl w:val="21DC3A4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3D831221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4">
    <w:nsid w:val="3E3E165E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5">
    <w:nsid w:val="48A10DAF"/>
    <w:multiLevelType w:val="hybridMultilevel"/>
    <w:tmpl w:val="3E106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E16C25"/>
    <w:multiLevelType w:val="hybridMultilevel"/>
    <w:tmpl w:val="340C0808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>
    <w:nsid w:val="584803B7"/>
    <w:multiLevelType w:val="hybridMultilevel"/>
    <w:tmpl w:val="3FA05B98"/>
    <w:lvl w:ilvl="0" w:tplc="040C000F">
      <w:start w:val="1"/>
      <w:numFmt w:val="decimal"/>
      <w:lvlText w:val="%1."/>
      <w:lvlJc w:val="left"/>
      <w:pPr>
        <w:ind w:left="1620" w:hanging="360"/>
      </w:p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>
    <w:nsid w:val="5C32233C"/>
    <w:multiLevelType w:val="hybridMultilevel"/>
    <w:tmpl w:val="C9F2064A"/>
    <w:lvl w:ilvl="0" w:tplc="BF0846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606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52D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923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5EE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E4C4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01E8C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5CC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004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61B3541F"/>
    <w:multiLevelType w:val="hybridMultilevel"/>
    <w:tmpl w:val="EE18A85A"/>
    <w:lvl w:ilvl="0" w:tplc="F5FC8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0C71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20C1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78E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623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B2A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42F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7EF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6AB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6AEC3B0F"/>
    <w:multiLevelType w:val="hybridMultilevel"/>
    <w:tmpl w:val="CE7E43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7"/>
  </w:num>
  <w:num w:numId="8">
    <w:abstractNumId w:val="11"/>
  </w:num>
  <w:num w:numId="9">
    <w:abstractNumId w:val="8"/>
  </w:num>
  <w:num w:numId="10">
    <w:abstractNumId w:val="12"/>
  </w:num>
  <w:num w:numId="11">
    <w:abstractNumId w:val="16"/>
  </w:num>
  <w:num w:numId="12">
    <w:abstractNumId w:val="15"/>
  </w:num>
  <w:num w:numId="13">
    <w:abstractNumId w:val="20"/>
  </w:num>
  <w:num w:numId="14">
    <w:abstractNumId w:val="18"/>
  </w:num>
  <w:num w:numId="15">
    <w:abstractNumId w:val="19"/>
  </w:num>
  <w:num w:numId="16">
    <w:abstractNumId w:val="6"/>
  </w:num>
  <w:num w:numId="17">
    <w:abstractNumId w:val="9"/>
  </w:num>
  <w:num w:numId="18">
    <w:abstractNumId w:val="7"/>
  </w:num>
  <w:num w:numId="19">
    <w:abstractNumId w:val="13"/>
  </w:num>
  <w:num w:numId="20">
    <w:abstractNumId w:val="1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89C"/>
    <w:rsid w:val="000003D8"/>
    <w:rsid w:val="0000784A"/>
    <w:rsid w:val="0000792D"/>
    <w:rsid w:val="00011FE7"/>
    <w:rsid w:val="0003441D"/>
    <w:rsid w:val="00040073"/>
    <w:rsid w:val="000405F9"/>
    <w:rsid w:val="000443B9"/>
    <w:rsid w:val="00044625"/>
    <w:rsid w:val="000545EB"/>
    <w:rsid w:val="000621DB"/>
    <w:rsid w:val="00062269"/>
    <w:rsid w:val="00063E66"/>
    <w:rsid w:val="00070DBD"/>
    <w:rsid w:val="00081DA0"/>
    <w:rsid w:val="00085F9D"/>
    <w:rsid w:val="000868AA"/>
    <w:rsid w:val="00090DE1"/>
    <w:rsid w:val="00092B96"/>
    <w:rsid w:val="000958CA"/>
    <w:rsid w:val="000958DF"/>
    <w:rsid w:val="00097C5A"/>
    <w:rsid w:val="000A4AF5"/>
    <w:rsid w:val="000A76A2"/>
    <w:rsid w:val="000A7EDF"/>
    <w:rsid w:val="000B1A74"/>
    <w:rsid w:val="000B58C7"/>
    <w:rsid w:val="000C0F55"/>
    <w:rsid w:val="000D26E2"/>
    <w:rsid w:val="000D34F8"/>
    <w:rsid w:val="000D38F9"/>
    <w:rsid w:val="000D4010"/>
    <w:rsid w:val="000D545F"/>
    <w:rsid w:val="000D6B57"/>
    <w:rsid w:val="000D7A67"/>
    <w:rsid w:val="000E60A3"/>
    <w:rsid w:val="000E648A"/>
    <w:rsid w:val="000F40CD"/>
    <w:rsid w:val="00101602"/>
    <w:rsid w:val="00101AA9"/>
    <w:rsid w:val="001020B5"/>
    <w:rsid w:val="00103BE2"/>
    <w:rsid w:val="00105F23"/>
    <w:rsid w:val="001076D3"/>
    <w:rsid w:val="00107C5A"/>
    <w:rsid w:val="001126C4"/>
    <w:rsid w:val="00114780"/>
    <w:rsid w:val="00115F8C"/>
    <w:rsid w:val="001275D9"/>
    <w:rsid w:val="001345D7"/>
    <w:rsid w:val="00141595"/>
    <w:rsid w:val="0015135D"/>
    <w:rsid w:val="00151C65"/>
    <w:rsid w:val="0015632C"/>
    <w:rsid w:val="001576B5"/>
    <w:rsid w:val="00171D9A"/>
    <w:rsid w:val="001762B9"/>
    <w:rsid w:val="001904BA"/>
    <w:rsid w:val="00191512"/>
    <w:rsid w:val="0019187B"/>
    <w:rsid w:val="00193AA1"/>
    <w:rsid w:val="00197B2B"/>
    <w:rsid w:val="00197B4E"/>
    <w:rsid w:val="001A1CC3"/>
    <w:rsid w:val="001A2E05"/>
    <w:rsid w:val="001A4337"/>
    <w:rsid w:val="001A6BC8"/>
    <w:rsid w:val="001B0035"/>
    <w:rsid w:val="001B2633"/>
    <w:rsid w:val="001B4C7E"/>
    <w:rsid w:val="001B68B1"/>
    <w:rsid w:val="001C3F05"/>
    <w:rsid w:val="001C7373"/>
    <w:rsid w:val="001C739A"/>
    <w:rsid w:val="001D020E"/>
    <w:rsid w:val="001D2EDD"/>
    <w:rsid w:val="001D3A70"/>
    <w:rsid w:val="001D6BC5"/>
    <w:rsid w:val="001F2CAA"/>
    <w:rsid w:val="001F3CFA"/>
    <w:rsid w:val="001F4202"/>
    <w:rsid w:val="001F7A2A"/>
    <w:rsid w:val="00203C84"/>
    <w:rsid w:val="00207CBC"/>
    <w:rsid w:val="00214CC4"/>
    <w:rsid w:val="00215D0E"/>
    <w:rsid w:val="00217F64"/>
    <w:rsid w:val="00226AB5"/>
    <w:rsid w:val="00227D30"/>
    <w:rsid w:val="0023314E"/>
    <w:rsid w:val="00237D10"/>
    <w:rsid w:val="002462F4"/>
    <w:rsid w:val="00252620"/>
    <w:rsid w:val="00263978"/>
    <w:rsid w:val="0026654B"/>
    <w:rsid w:val="002721C7"/>
    <w:rsid w:val="00273E1C"/>
    <w:rsid w:val="00280C5C"/>
    <w:rsid w:val="00283704"/>
    <w:rsid w:val="002857C4"/>
    <w:rsid w:val="002A2D38"/>
    <w:rsid w:val="002A3FBD"/>
    <w:rsid w:val="002A6D0B"/>
    <w:rsid w:val="002B4F5D"/>
    <w:rsid w:val="002C1480"/>
    <w:rsid w:val="002D6853"/>
    <w:rsid w:val="002D7B34"/>
    <w:rsid w:val="002E11EE"/>
    <w:rsid w:val="002E1A29"/>
    <w:rsid w:val="002E2034"/>
    <w:rsid w:val="002E3011"/>
    <w:rsid w:val="002F51CE"/>
    <w:rsid w:val="002F652E"/>
    <w:rsid w:val="00301E65"/>
    <w:rsid w:val="00304744"/>
    <w:rsid w:val="00305200"/>
    <w:rsid w:val="00311B3F"/>
    <w:rsid w:val="00313710"/>
    <w:rsid w:val="003202F1"/>
    <w:rsid w:val="003210CF"/>
    <w:rsid w:val="0032246E"/>
    <w:rsid w:val="00326051"/>
    <w:rsid w:val="00336295"/>
    <w:rsid w:val="0035220D"/>
    <w:rsid w:val="003576CE"/>
    <w:rsid w:val="003578FA"/>
    <w:rsid w:val="00357AA6"/>
    <w:rsid w:val="00367D6A"/>
    <w:rsid w:val="00374814"/>
    <w:rsid w:val="00381924"/>
    <w:rsid w:val="00383A80"/>
    <w:rsid w:val="003846C7"/>
    <w:rsid w:val="00384876"/>
    <w:rsid w:val="003932E3"/>
    <w:rsid w:val="00393B7F"/>
    <w:rsid w:val="00395ECA"/>
    <w:rsid w:val="00396053"/>
    <w:rsid w:val="003970C0"/>
    <w:rsid w:val="003A7363"/>
    <w:rsid w:val="003A7C1E"/>
    <w:rsid w:val="003B7CBB"/>
    <w:rsid w:val="003C1973"/>
    <w:rsid w:val="003D464A"/>
    <w:rsid w:val="003E52D6"/>
    <w:rsid w:val="003E76D3"/>
    <w:rsid w:val="003F4DCD"/>
    <w:rsid w:val="00412C88"/>
    <w:rsid w:val="00422B33"/>
    <w:rsid w:val="00424BB8"/>
    <w:rsid w:val="004329F6"/>
    <w:rsid w:val="0043770F"/>
    <w:rsid w:val="00437F4F"/>
    <w:rsid w:val="00445EC3"/>
    <w:rsid w:val="00452242"/>
    <w:rsid w:val="004644CE"/>
    <w:rsid w:val="00464B7B"/>
    <w:rsid w:val="00470988"/>
    <w:rsid w:val="004825DA"/>
    <w:rsid w:val="00496175"/>
    <w:rsid w:val="004A4562"/>
    <w:rsid w:val="004A6686"/>
    <w:rsid w:val="004A7190"/>
    <w:rsid w:val="004B630B"/>
    <w:rsid w:val="004B7FE3"/>
    <w:rsid w:val="004C35C4"/>
    <w:rsid w:val="004D67B1"/>
    <w:rsid w:val="004E20E8"/>
    <w:rsid w:val="004E5C04"/>
    <w:rsid w:val="00501890"/>
    <w:rsid w:val="005105FF"/>
    <w:rsid w:val="00512DCA"/>
    <w:rsid w:val="00513E98"/>
    <w:rsid w:val="00522597"/>
    <w:rsid w:val="00532C73"/>
    <w:rsid w:val="005367C5"/>
    <w:rsid w:val="005438C0"/>
    <w:rsid w:val="00561E2B"/>
    <w:rsid w:val="00570FCA"/>
    <w:rsid w:val="005853BA"/>
    <w:rsid w:val="00586EF4"/>
    <w:rsid w:val="00591B12"/>
    <w:rsid w:val="005A127F"/>
    <w:rsid w:val="005A175E"/>
    <w:rsid w:val="005A1DA2"/>
    <w:rsid w:val="005A528C"/>
    <w:rsid w:val="005A5F22"/>
    <w:rsid w:val="005B02F0"/>
    <w:rsid w:val="005C73E4"/>
    <w:rsid w:val="005D0B17"/>
    <w:rsid w:val="005D1EF0"/>
    <w:rsid w:val="005E4AF9"/>
    <w:rsid w:val="005F382C"/>
    <w:rsid w:val="006000A2"/>
    <w:rsid w:val="00602A7B"/>
    <w:rsid w:val="00602DEA"/>
    <w:rsid w:val="0060586A"/>
    <w:rsid w:val="00605AF8"/>
    <w:rsid w:val="00613593"/>
    <w:rsid w:val="00614BB2"/>
    <w:rsid w:val="0062676F"/>
    <w:rsid w:val="006311D5"/>
    <w:rsid w:val="006352EF"/>
    <w:rsid w:val="006431C9"/>
    <w:rsid w:val="006455F3"/>
    <w:rsid w:val="00670040"/>
    <w:rsid w:val="00685265"/>
    <w:rsid w:val="00685845"/>
    <w:rsid w:val="006868C0"/>
    <w:rsid w:val="006A0C5F"/>
    <w:rsid w:val="006A2C55"/>
    <w:rsid w:val="006A32B5"/>
    <w:rsid w:val="006A4A69"/>
    <w:rsid w:val="006B4D3F"/>
    <w:rsid w:val="006B4EB6"/>
    <w:rsid w:val="006B5B79"/>
    <w:rsid w:val="006B5EDA"/>
    <w:rsid w:val="006B6069"/>
    <w:rsid w:val="006D2328"/>
    <w:rsid w:val="006D6DAE"/>
    <w:rsid w:val="006D7589"/>
    <w:rsid w:val="006E22A4"/>
    <w:rsid w:val="006E309B"/>
    <w:rsid w:val="006E5821"/>
    <w:rsid w:val="006E6C24"/>
    <w:rsid w:val="00712A30"/>
    <w:rsid w:val="00727072"/>
    <w:rsid w:val="00727C68"/>
    <w:rsid w:val="007370FC"/>
    <w:rsid w:val="007505C5"/>
    <w:rsid w:val="0075370C"/>
    <w:rsid w:val="00757352"/>
    <w:rsid w:val="007602E4"/>
    <w:rsid w:val="00766647"/>
    <w:rsid w:val="00770162"/>
    <w:rsid w:val="00770B91"/>
    <w:rsid w:val="00773B60"/>
    <w:rsid w:val="00774AAD"/>
    <w:rsid w:val="00774BC2"/>
    <w:rsid w:val="00785488"/>
    <w:rsid w:val="0079098A"/>
    <w:rsid w:val="00790C9A"/>
    <w:rsid w:val="00791373"/>
    <w:rsid w:val="007920A3"/>
    <w:rsid w:val="007923F3"/>
    <w:rsid w:val="00794ED3"/>
    <w:rsid w:val="0079594B"/>
    <w:rsid w:val="00796DBC"/>
    <w:rsid w:val="007973D5"/>
    <w:rsid w:val="007A15B2"/>
    <w:rsid w:val="007A6EFA"/>
    <w:rsid w:val="007B79F6"/>
    <w:rsid w:val="007C1F58"/>
    <w:rsid w:val="007C48EC"/>
    <w:rsid w:val="007C6811"/>
    <w:rsid w:val="007C7283"/>
    <w:rsid w:val="007D2B57"/>
    <w:rsid w:val="007D7148"/>
    <w:rsid w:val="007E40C9"/>
    <w:rsid w:val="007E6EF5"/>
    <w:rsid w:val="007F1E75"/>
    <w:rsid w:val="007F4301"/>
    <w:rsid w:val="00805F58"/>
    <w:rsid w:val="0080644F"/>
    <w:rsid w:val="00812100"/>
    <w:rsid w:val="00816C33"/>
    <w:rsid w:val="008431EC"/>
    <w:rsid w:val="0084602B"/>
    <w:rsid w:val="0085051B"/>
    <w:rsid w:val="0085742D"/>
    <w:rsid w:val="008703A8"/>
    <w:rsid w:val="00874EF5"/>
    <w:rsid w:val="008764F1"/>
    <w:rsid w:val="0088519A"/>
    <w:rsid w:val="00891713"/>
    <w:rsid w:val="008A1153"/>
    <w:rsid w:val="008B662E"/>
    <w:rsid w:val="008B6979"/>
    <w:rsid w:val="008C6297"/>
    <w:rsid w:val="008D322B"/>
    <w:rsid w:val="008D767A"/>
    <w:rsid w:val="008E7625"/>
    <w:rsid w:val="008F0861"/>
    <w:rsid w:val="008F1641"/>
    <w:rsid w:val="008F389C"/>
    <w:rsid w:val="00900E1C"/>
    <w:rsid w:val="0090356E"/>
    <w:rsid w:val="009155AC"/>
    <w:rsid w:val="00917995"/>
    <w:rsid w:val="00920B80"/>
    <w:rsid w:val="00922799"/>
    <w:rsid w:val="0092454E"/>
    <w:rsid w:val="009278F6"/>
    <w:rsid w:val="00931D09"/>
    <w:rsid w:val="00932D65"/>
    <w:rsid w:val="00932E4E"/>
    <w:rsid w:val="009339D6"/>
    <w:rsid w:val="009420E8"/>
    <w:rsid w:val="0094321D"/>
    <w:rsid w:val="00943A49"/>
    <w:rsid w:val="009448A2"/>
    <w:rsid w:val="009556F6"/>
    <w:rsid w:val="009567C3"/>
    <w:rsid w:val="00985F56"/>
    <w:rsid w:val="009977D3"/>
    <w:rsid w:val="009979DD"/>
    <w:rsid w:val="009A49B3"/>
    <w:rsid w:val="009B4E0A"/>
    <w:rsid w:val="009C12A4"/>
    <w:rsid w:val="009C34BD"/>
    <w:rsid w:val="009C4283"/>
    <w:rsid w:val="009D5556"/>
    <w:rsid w:val="009D5718"/>
    <w:rsid w:val="009D7CDB"/>
    <w:rsid w:val="009E363A"/>
    <w:rsid w:val="009E5BBA"/>
    <w:rsid w:val="009E6DD3"/>
    <w:rsid w:val="009F1DE1"/>
    <w:rsid w:val="009F339D"/>
    <w:rsid w:val="009F5B25"/>
    <w:rsid w:val="009F6302"/>
    <w:rsid w:val="00A05D9E"/>
    <w:rsid w:val="00A05E07"/>
    <w:rsid w:val="00A26ED2"/>
    <w:rsid w:val="00A27DB6"/>
    <w:rsid w:val="00A36491"/>
    <w:rsid w:val="00A465A4"/>
    <w:rsid w:val="00A5167F"/>
    <w:rsid w:val="00A53FE8"/>
    <w:rsid w:val="00A57972"/>
    <w:rsid w:val="00A666C1"/>
    <w:rsid w:val="00A669E4"/>
    <w:rsid w:val="00A71F52"/>
    <w:rsid w:val="00A82794"/>
    <w:rsid w:val="00A82E9A"/>
    <w:rsid w:val="00A832D7"/>
    <w:rsid w:val="00A84FDB"/>
    <w:rsid w:val="00A9411F"/>
    <w:rsid w:val="00A960DA"/>
    <w:rsid w:val="00A977CB"/>
    <w:rsid w:val="00AA4EB2"/>
    <w:rsid w:val="00AA7422"/>
    <w:rsid w:val="00AC0211"/>
    <w:rsid w:val="00AC07DB"/>
    <w:rsid w:val="00AC0B55"/>
    <w:rsid w:val="00AC0F88"/>
    <w:rsid w:val="00AC55A3"/>
    <w:rsid w:val="00AC55C4"/>
    <w:rsid w:val="00AE0279"/>
    <w:rsid w:val="00AE35DB"/>
    <w:rsid w:val="00AF028E"/>
    <w:rsid w:val="00AF182A"/>
    <w:rsid w:val="00B05E31"/>
    <w:rsid w:val="00B13AAA"/>
    <w:rsid w:val="00B16604"/>
    <w:rsid w:val="00B2156D"/>
    <w:rsid w:val="00B22537"/>
    <w:rsid w:val="00B27A74"/>
    <w:rsid w:val="00B31B62"/>
    <w:rsid w:val="00B35E7B"/>
    <w:rsid w:val="00B40295"/>
    <w:rsid w:val="00B43097"/>
    <w:rsid w:val="00B4357C"/>
    <w:rsid w:val="00B53F6E"/>
    <w:rsid w:val="00B540FC"/>
    <w:rsid w:val="00B57943"/>
    <w:rsid w:val="00B62AAB"/>
    <w:rsid w:val="00B63810"/>
    <w:rsid w:val="00B86F44"/>
    <w:rsid w:val="00B92F4A"/>
    <w:rsid w:val="00B93FC0"/>
    <w:rsid w:val="00B96EA7"/>
    <w:rsid w:val="00BA0CEF"/>
    <w:rsid w:val="00BA1858"/>
    <w:rsid w:val="00BB1CEA"/>
    <w:rsid w:val="00BC56B6"/>
    <w:rsid w:val="00BC6756"/>
    <w:rsid w:val="00BE65DB"/>
    <w:rsid w:val="00BF08BC"/>
    <w:rsid w:val="00BF2989"/>
    <w:rsid w:val="00C0454E"/>
    <w:rsid w:val="00C069D1"/>
    <w:rsid w:val="00C16323"/>
    <w:rsid w:val="00C1709A"/>
    <w:rsid w:val="00C211AD"/>
    <w:rsid w:val="00C25DD9"/>
    <w:rsid w:val="00C3153F"/>
    <w:rsid w:val="00C35880"/>
    <w:rsid w:val="00C36D15"/>
    <w:rsid w:val="00C40DD6"/>
    <w:rsid w:val="00C41BED"/>
    <w:rsid w:val="00C42ABF"/>
    <w:rsid w:val="00C43E71"/>
    <w:rsid w:val="00C5085F"/>
    <w:rsid w:val="00C6636C"/>
    <w:rsid w:val="00C679A3"/>
    <w:rsid w:val="00C70868"/>
    <w:rsid w:val="00C72C0E"/>
    <w:rsid w:val="00C81A9F"/>
    <w:rsid w:val="00C858BA"/>
    <w:rsid w:val="00C8730F"/>
    <w:rsid w:val="00C8771D"/>
    <w:rsid w:val="00C90BE8"/>
    <w:rsid w:val="00C9239F"/>
    <w:rsid w:val="00C93113"/>
    <w:rsid w:val="00C93467"/>
    <w:rsid w:val="00C93505"/>
    <w:rsid w:val="00C947AB"/>
    <w:rsid w:val="00CA2B7A"/>
    <w:rsid w:val="00CA5763"/>
    <w:rsid w:val="00CA6469"/>
    <w:rsid w:val="00CA6F0D"/>
    <w:rsid w:val="00CB0319"/>
    <w:rsid w:val="00CB1F42"/>
    <w:rsid w:val="00CB4652"/>
    <w:rsid w:val="00CC107A"/>
    <w:rsid w:val="00CC4E97"/>
    <w:rsid w:val="00CC571A"/>
    <w:rsid w:val="00CD18A6"/>
    <w:rsid w:val="00CD20E8"/>
    <w:rsid w:val="00CD60B0"/>
    <w:rsid w:val="00CD687B"/>
    <w:rsid w:val="00CE18D7"/>
    <w:rsid w:val="00CE5A69"/>
    <w:rsid w:val="00CF6963"/>
    <w:rsid w:val="00D024A3"/>
    <w:rsid w:val="00D068C2"/>
    <w:rsid w:val="00D06F0F"/>
    <w:rsid w:val="00D14E93"/>
    <w:rsid w:val="00D23932"/>
    <w:rsid w:val="00D26336"/>
    <w:rsid w:val="00D30E3B"/>
    <w:rsid w:val="00D36B09"/>
    <w:rsid w:val="00D45808"/>
    <w:rsid w:val="00D45CA7"/>
    <w:rsid w:val="00D4625A"/>
    <w:rsid w:val="00D5173C"/>
    <w:rsid w:val="00D5487F"/>
    <w:rsid w:val="00D62CD9"/>
    <w:rsid w:val="00D65CE5"/>
    <w:rsid w:val="00D677C8"/>
    <w:rsid w:val="00D73917"/>
    <w:rsid w:val="00D77E0E"/>
    <w:rsid w:val="00D815E3"/>
    <w:rsid w:val="00D94F0F"/>
    <w:rsid w:val="00D95754"/>
    <w:rsid w:val="00D959CE"/>
    <w:rsid w:val="00DA04D1"/>
    <w:rsid w:val="00DA773B"/>
    <w:rsid w:val="00DB4668"/>
    <w:rsid w:val="00DB5D7A"/>
    <w:rsid w:val="00DB5E9C"/>
    <w:rsid w:val="00DB7B2E"/>
    <w:rsid w:val="00DC01DB"/>
    <w:rsid w:val="00DC7E78"/>
    <w:rsid w:val="00DD11E9"/>
    <w:rsid w:val="00DD278A"/>
    <w:rsid w:val="00DD6245"/>
    <w:rsid w:val="00DE01C6"/>
    <w:rsid w:val="00DE2D33"/>
    <w:rsid w:val="00DE3E70"/>
    <w:rsid w:val="00DE6DB4"/>
    <w:rsid w:val="00DF03E2"/>
    <w:rsid w:val="00DF6C1A"/>
    <w:rsid w:val="00E01A09"/>
    <w:rsid w:val="00E04D95"/>
    <w:rsid w:val="00E124FC"/>
    <w:rsid w:val="00E24F0D"/>
    <w:rsid w:val="00E46BC2"/>
    <w:rsid w:val="00E5164C"/>
    <w:rsid w:val="00E60E20"/>
    <w:rsid w:val="00E61636"/>
    <w:rsid w:val="00E736A3"/>
    <w:rsid w:val="00E77091"/>
    <w:rsid w:val="00E82452"/>
    <w:rsid w:val="00E8475B"/>
    <w:rsid w:val="00E86FE1"/>
    <w:rsid w:val="00E95D73"/>
    <w:rsid w:val="00EA0D0E"/>
    <w:rsid w:val="00EA5824"/>
    <w:rsid w:val="00EA5A4D"/>
    <w:rsid w:val="00EB449D"/>
    <w:rsid w:val="00EC2C3B"/>
    <w:rsid w:val="00EC3019"/>
    <w:rsid w:val="00EC4826"/>
    <w:rsid w:val="00EC5134"/>
    <w:rsid w:val="00ED21FC"/>
    <w:rsid w:val="00EE54B5"/>
    <w:rsid w:val="00EF37FA"/>
    <w:rsid w:val="00F0689F"/>
    <w:rsid w:val="00F31C23"/>
    <w:rsid w:val="00F37D02"/>
    <w:rsid w:val="00F417E7"/>
    <w:rsid w:val="00F5785F"/>
    <w:rsid w:val="00F70647"/>
    <w:rsid w:val="00F70A3E"/>
    <w:rsid w:val="00F912FD"/>
    <w:rsid w:val="00F933C6"/>
    <w:rsid w:val="00F94FD4"/>
    <w:rsid w:val="00F953B2"/>
    <w:rsid w:val="00F96724"/>
    <w:rsid w:val="00FB047C"/>
    <w:rsid w:val="00FB29A8"/>
    <w:rsid w:val="00FB463A"/>
    <w:rsid w:val="00FC46B0"/>
    <w:rsid w:val="00FC6F76"/>
    <w:rsid w:val="00FD175B"/>
    <w:rsid w:val="00FE2909"/>
    <w:rsid w:val="00FE293C"/>
    <w:rsid w:val="00FE4417"/>
    <w:rsid w:val="00FF08F5"/>
    <w:rsid w:val="00FF50F5"/>
    <w:rsid w:val="00FF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727410-CFAE-4572-BA14-99308693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0" w:lineRule="atLeast"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sz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555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Wingdings" w:hAnsi="Wingdings" w:cs="Times New Roman"/>
    </w:rPr>
  </w:style>
  <w:style w:type="character" w:customStyle="1" w:styleId="WW8Num5z0">
    <w:name w:val="WW8Num5z0"/>
    <w:rPr>
      <w:rFonts w:ascii="Wingdings" w:eastAsia="Times New Roman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4">
    <w:name w:val="WW8Num5z4"/>
    <w:rPr>
      <w:rFonts w:ascii="Courier New" w:hAnsi="Courier New" w:cs="Courier New"/>
    </w:rPr>
  </w:style>
  <w:style w:type="character" w:customStyle="1" w:styleId="WW8Num5z7">
    <w:name w:val="WW8Num5z7"/>
    <w:rPr>
      <w:rFonts w:ascii="Courier New" w:hAnsi="Courier New"/>
    </w:rPr>
  </w:style>
  <w:style w:type="character" w:customStyle="1" w:styleId="WW8Num6z0">
    <w:name w:val="WW8Num6z0"/>
    <w:rPr>
      <w:rFonts w:ascii="Wingdings" w:hAnsi="Wingdings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4">
    <w:name w:val="WW8Num6z4"/>
    <w:rPr>
      <w:rFonts w:ascii="Courier New" w:hAnsi="Courier New" w:cs="Courier New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7z0">
    <w:name w:val="WW8Num7z0"/>
    <w:rPr>
      <w:rFonts w:ascii="Symbol" w:hAnsi="Symbol"/>
    </w:rPr>
  </w:style>
  <w:style w:type="character" w:customStyle="1" w:styleId="WW-Absatz-Standardschriftart11">
    <w:name w:val="WW-Absatz-Standardschriftart11"/>
  </w:style>
  <w:style w:type="character" w:customStyle="1" w:styleId="WW8Num2z0">
    <w:name w:val="WW8Num2z0"/>
    <w:rPr>
      <w:rFonts w:ascii="Times New Roman" w:eastAsia="Times New Roman" w:hAnsi="Times New Roman" w:cs="Times New Roman"/>
      <w:color w:val="auto"/>
      <w:sz w:val="24"/>
      <w:szCs w:val="24"/>
      <w:lang w:val="fr-FR" w:eastAsia="ar-SA" w:bidi="ar-S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4">
    <w:name w:val="WW8Num4z4"/>
    <w:rPr>
      <w:rFonts w:ascii="Times New Roman" w:eastAsia="Times New Roman" w:hAnsi="Times New Roman" w:cs="Times New Roman"/>
    </w:rPr>
  </w:style>
  <w:style w:type="character" w:customStyle="1" w:styleId="WW8Num4z7">
    <w:name w:val="WW8Num4z7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Policepardfaut3">
    <w:name w:val="Police par défaut3"/>
  </w:style>
  <w:style w:type="character" w:customStyle="1" w:styleId="WW8Num3z2">
    <w:name w:val="WW8Num3z2"/>
    <w:rPr>
      <w:rFonts w:ascii="Wingdings" w:hAnsi="Wingdings"/>
    </w:rPr>
  </w:style>
  <w:style w:type="character" w:customStyle="1" w:styleId="Policepardfaut2">
    <w:name w:val="Police par défaut2"/>
  </w:style>
  <w:style w:type="character" w:customStyle="1" w:styleId="WW-Absatz-Standardschriftart111">
    <w:name w:val="WW-Absatz-Standardschriftart111"/>
  </w:style>
  <w:style w:type="character" w:customStyle="1" w:styleId="Policepardfaut1">
    <w:name w:val="Police par défaut1"/>
  </w:style>
  <w:style w:type="character" w:styleId="Numrodepage">
    <w:name w:val="page number"/>
    <w:basedOn w:val="Policepardfaut1"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Lienhypertexte">
    <w:name w:val="Hyperlink"/>
    <w:rPr>
      <w:color w:val="0000FF"/>
      <w:u w:val="single"/>
    </w:rPr>
  </w:style>
  <w:style w:type="character" w:customStyle="1" w:styleId="WW8Num1z0">
    <w:name w:val="WW8Num1z0"/>
    <w:rPr>
      <w:rFonts w:ascii="Wingdings" w:eastAsia="Times New Roman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Times New Roman"/>
    </w:rPr>
  </w:style>
  <w:style w:type="character" w:customStyle="1" w:styleId="WW8Num1z3">
    <w:name w:val="WW8Num1z3"/>
    <w:rPr>
      <w:rFonts w:ascii="Symbol" w:hAnsi="Symbol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3">
    <w:name w:val="WW8Num4z3"/>
    <w:rPr>
      <w:rFonts w:ascii="Symbol" w:hAnsi="Symbol" w:cs="Times New Roman"/>
    </w:rPr>
  </w:style>
  <w:style w:type="character" w:customStyle="1" w:styleId="WW8Num5z2">
    <w:name w:val="WW8Num5z2"/>
    <w:rPr>
      <w:rFonts w:ascii="Wingdings" w:hAnsi="Wingdings" w:cs="Times New Roman"/>
    </w:rPr>
  </w:style>
  <w:style w:type="character" w:customStyle="1" w:styleId="WW8Num5z3">
    <w:name w:val="WW8Num5z3"/>
    <w:rPr>
      <w:rFonts w:ascii="Symbol" w:hAnsi="Symbol" w:cs="Times New Roman"/>
    </w:rPr>
  </w:style>
  <w:style w:type="character" w:customStyle="1" w:styleId="WW8Num6z3">
    <w:name w:val="WW8Num6z3"/>
    <w:rPr>
      <w:rFonts w:ascii="Symbol" w:hAnsi="Symbol" w:cs="Times New Roman"/>
    </w:rPr>
  </w:style>
  <w:style w:type="character" w:customStyle="1" w:styleId="WW8Num8z0">
    <w:name w:val="WW8Num8z0"/>
    <w:rPr>
      <w:rFonts w:ascii="Wingdings" w:hAnsi="Wingdings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Times New Roman"/>
    </w:rPr>
  </w:style>
  <w:style w:type="character" w:customStyle="1" w:styleId="CarCar">
    <w:name w:val="Car Car"/>
    <w:rPr>
      <w:sz w:val="24"/>
      <w:szCs w:val="24"/>
    </w:rPr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Corpsdetexte">
    <w:name w:val="Body Text"/>
    <w:basedOn w:val="Normal"/>
    <w:pPr>
      <w:jc w:val="both"/>
    </w:pPr>
  </w:style>
  <w:style w:type="paragraph" w:styleId="Liste">
    <w:name w:val="List"/>
    <w:basedOn w:val="Corpsdetexte"/>
    <w:rPr>
      <w:rFonts w:cs="Tahoma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gende10">
    <w:name w:val="Légende1"/>
    <w:basedOn w:val="Normal"/>
    <w:pPr>
      <w:suppressLineNumbers/>
      <w:spacing w:before="120" w:after="120"/>
    </w:pPr>
    <w:rPr>
      <w:rFonts w:cs="Tahoma"/>
      <w:i/>
      <w:iCs/>
    </w:rPr>
  </w:style>
  <w:style w:type="paragraph" w:styleId="Retraitcorpsdetexte">
    <w:name w:val="Body Text Indent"/>
    <w:basedOn w:val="Normal"/>
    <w:pPr>
      <w:ind w:left="900"/>
      <w:jc w:val="both"/>
    </w:pPr>
  </w:style>
  <w:style w:type="paragraph" w:styleId="Pieddepage">
    <w:name w:val="footer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Framecontents">
    <w:name w:val="Frame contents"/>
    <w:basedOn w:val="Corpsdetexte"/>
  </w:style>
  <w:style w:type="paragraph" w:customStyle="1" w:styleId="Retraitcorpsdetexte21">
    <w:name w:val="Retrait corps de texte 21"/>
    <w:basedOn w:val="Normal"/>
    <w:pPr>
      <w:ind w:left="709"/>
      <w:jc w:val="both"/>
    </w:pPr>
  </w:style>
  <w:style w:type="paragraph" w:customStyle="1" w:styleId="Contenuducadre">
    <w:name w:val="Contenu du cadre"/>
    <w:basedOn w:val="Corpsdetexte"/>
  </w:style>
  <w:style w:type="paragraph" w:styleId="En-tte">
    <w:name w:val="header"/>
    <w:basedOn w:val="Normal"/>
  </w:style>
  <w:style w:type="paragraph" w:styleId="Paragraphedeliste">
    <w:name w:val="List Paragraph"/>
    <w:basedOn w:val="Normal"/>
    <w:qFormat/>
    <w:pPr>
      <w:ind w:left="720"/>
    </w:pPr>
  </w:style>
  <w:style w:type="paragraph" w:styleId="Textedebulles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escription">
    <w:name w:val="description"/>
    <w:basedOn w:val="Policepardfaut"/>
    <w:rsid w:val="00171D9A"/>
  </w:style>
  <w:style w:type="character" w:customStyle="1" w:styleId="Titre3Car">
    <w:name w:val="Titre 3 Car"/>
    <w:link w:val="Titre3"/>
    <w:uiPriority w:val="9"/>
    <w:semiHidden/>
    <w:rsid w:val="009D5556"/>
    <w:rPr>
      <w:rFonts w:ascii="Cambria" w:eastAsia="Times New Roman" w:hAnsi="Cambria" w:cs="Times New Roman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7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6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3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8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merrahi.ferdaou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errahi.ferdaous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4D2BF-924B-4DE2-9250-2E0280B7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801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Links>
    <vt:vector size="6" baseType="variant">
      <vt:variant>
        <vt:i4>6684684</vt:i4>
      </vt:variant>
      <vt:variant>
        <vt:i4>0</vt:i4>
      </vt:variant>
      <vt:variant>
        <vt:i4>0</vt:i4>
      </vt:variant>
      <vt:variant>
        <vt:i4>5</vt:i4>
      </vt:variant>
      <vt:variant>
        <vt:lpwstr>mailto:anass.boumera@gmail.com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BOUMERA</dc:creator>
  <cp:keywords/>
  <cp:lastModifiedBy>Administrateur</cp:lastModifiedBy>
  <cp:revision>20</cp:revision>
  <cp:lastPrinted>2009-06-17T16:41:00Z</cp:lastPrinted>
  <dcterms:created xsi:type="dcterms:W3CDTF">2018-04-01T12:30:00Z</dcterms:created>
  <dcterms:modified xsi:type="dcterms:W3CDTF">2020-03-15T22:03:00Z</dcterms:modified>
</cp:coreProperties>
</file>